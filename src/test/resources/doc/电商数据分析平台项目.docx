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CCB6A8" w14:textId="280DD09A" w:rsidR="005F776E" w:rsidRDefault="006C26EF">
      <w:pPr>
        <w:spacing w:line="360" w:lineRule="auto"/>
      </w:pPr>
      <w:r>
        <w:rPr>
          <w:rFonts w:hint="eastAsia"/>
        </w:rPr>
        <w:t xml:space="preserve"> </w:t>
      </w:r>
    </w:p>
    <w:p w14:paraId="25880D58" w14:textId="77777777" w:rsidR="005F776E" w:rsidRDefault="005F776E">
      <w:pPr>
        <w:spacing w:line="360" w:lineRule="auto"/>
        <w:rPr>
          <w:rFonts w:ascii="宋体"/>
          <w:sz w:val="30"/>
        </w:rPr>
      </w:pPr>
    </w:p>
    <w:p w14:paraId="6F74B94B" w14:textId="77777777" w:rsidR="005F776E" w:rsidRDefault="005F776E">
      <w:pPr>
        <w:spacing w:line="360" w:lineRule="auto"/>
        <w:rPr>
          <w:rFonts w:ascii="宋体"/>
          <w:sz w:val="30"/>
        </w:rPr>
      </w:pPr>
    </w:p>
    <w:p w14:paraId="6BF5584C" w14:textId="77777777" w:rsidR="005F776E" w:rsidRDefault="005F776E">
      <w:pPr>
        <w:spacing w:line="360" w:lineRule="auto"/>
        <w:rPr>
          <w:rFonts w:ascii="宋体"/>
          <w:sz w:val="30"/>
        </w:rPr>
      </w:pPr>
    </w:p>
    <w:p w14:paraId="3E4944BC" w14:textId="77777777" w:rsidR="005F776E" w:rsidRDefault="005F776E">
      <w:pPr>
        <w:spacing w:line="360" w:lineRule="auto"/>
        <w:rPr>
          <w:rFonts w:ascii="宋体"/>
          <w:b/>
          <w:sz w:val="30"/>
        </w:rPr>
      </w:pPr>
    </w:p>
    <w:p w14:paraId="1BDEB425" w14:textId="77777777" w:rsidR="005F776E" w:rsidRDefault="005F776E">
      <w:pPr>
        <w:spacing w:line="360" w:lineRule="auto"/>
        <w:rPr>
          <w:rFonts w:ascii="宋体"/>
          <w:sz w:val="30"/>
        </w:rPr>
      </w:pPr>
    </w:p>
    <w:p w14:paraId="49B1ACBC" w14:textId="4720420E" w:rsidR="005F776E" w:rsidRDefault="001B3808" w:rsidP="00465E77">
      <w:pPr>
        <w:spacing w:line="360" w:lineRule="auto"/>
        <w:jc w:val="center"/>
        <w:rPr>
          <w:rFonts w:eastAsia="黑体"/>
          <w:b/>
          <w:sz w:val="52"/>
        </w:rPr>
      </w:pPr>
      <w:r>
        <w:rPr>
          <w:rFonts w:eastAsia="黑体" w:hint="eastAsia"/>
          <w:b/>
          <w:sz w:val="52"/>
        </w:rPr>
        <w:t>电商数据分析平台</w:t>
      </w:r>
      <w:r w:rsidR="000C662E">
        <w:rPr>
          <w:rFonts w:eastAsia="黑体" w:hint="eastAsia"/>
          <w:b/>
          <w:sz w:val="52"/>
        </w:rPr>
        <w:t>项目</w:t>
      </w:r>
    </w:p>
    <w:p w14:paraId="403C721A" w14:textId="77777777" w:rsidR="005F776E" w:rsidRDefault="005F776E"/>
    <w:p w14:paraId="69F2260F" w14:textId="77777777" w:rsidR="005F776E" w:rsidRDefault="005F776E">
      <w:pPr>
        <w:spacing w:line="360" w:lineRule="auto"/>
        <w:jc w:val="center"/>
        <w:outlineLvl w:val="0"/>
        <w:rPr>
          <w:rFonts w:ascii="楷体_GB2312" w:eastAsia="楷体_GB2312"/>
          <w:b/>
          <w:sz w:val="44"/>
        </w:rPr>
      </w:pPr>
    </w:p>
    <w:p w14:paraId="09AB0CC2" w14:textId="77777777" w:rsidR="005F776E" w:rsidRDefault="00E92862">
      <w:pPr>
        <w:spacing w:line="360" w:lineRule="auto"/>
        <w:jc w:val="center"/>
        <w:outlineLvl w:val="0"/>
        <w:rPr>
          <w:rFonts w:ascii="楷体_GB2312" w:eastAsia="楷体_GB2312"/>
          <w:b/>
          <w:sz w:val="48"/>
        </w:rPr>
      </w:pPr>
      <w:r>
        <w:rPr>
          <w:rFonts w:ascii="楷体_GB2312" w:eastAsia="楷体_GB2312" w:hint="eastAsia"/>
          <w:b/>
          <w:sz w:val="44"/>
        </w:rPr>
        <w:t>教案</w:t>
      </w:r>
    </w:p>
    <w:p w14:paraId="021512E5" w14:textId="77777777" w:rsidR="005F776E" w:rsidRDefault="005F776E"/>
    <w:p w14:paraId="7D82994E" w14:textId="77777777" w:rsidR="005F776E" w:rsidRDefault="005F776E"/>
    <w:p w14:paraId="1640356F" w14:textId="77777777" w:rsidR="005F776E" w:rsidRDefault="005F776E"/>
    <w:p w14:paraId="384EA3B0" w14:textId="77777777" w:rsidR="005F776E" w:rsidRDefault="005F776E"/>
    <w:p w14:paraId="3BEA71E7" w14:textId="77777777" w:rsidR="005F776E" w:rsidRDefault="005F776E"/>
    <w:p w14:paraId="2C207207" w14:textId="77777777" w:rsidR="005F776E" w:rsidRDefault="005F776E"/>
    <w:p w14:paraId="73C3387A" w14:textId="77777777" w:rsidR="005F776E" w:rsidRDefault="005F776E"/>
    <w:p w14:paraId="235A9A88" w14:textId="77777777" w:rsidR="005F776E" w:rsidRDefault="005F776E"/>
    <w:p w14:paraId="65E710C5" w14:textId="77777777" w:rsidR="005F776E" w:rsidRDefault="005F776E"/>
    <w:p w14:paraId="6C7B4CB3" w14:textId="77777777" w:rsidR="005F776E" w:rsidRDefault="005F776E"/>
    <w:p w14:paraId="513A67E3" w14:textId="77777777" w:rsidR="005F776E" w:rsidRDefault="005F776E"/>
    <w:p w14:paraId="48B048DB" w14:textId="77777777" w:rsidR="005F776E" w:rsidRDefault="005F776E">
      <w:r>
        <w:br w:type="page"/>
      </w:r>
    </w:p>
    <w:p w14:paraId="2DE7C7C9" w14:textId="77777777" w:rsidR="005F776E" w:rsidRDefault="005F776E">
      <w:pPr>
        <w:jc w:val="center"/>
      </w:pPr>
      <w:r>
        <w:rPr>
          <w:rFonts w:hint="eastAsia"/>
          <w:b/>
          <w:sz w:val="28"/>
        </w:rPr>
        <w:lastRenderedPageBreak/>
        <w:t>文</w:t>
      </w:r>
      <w:r>
        <w:rPr>
          <w:b/>
          <w:sz w:val="28"/>
        </w:rPr>
        <w:t>档修订记录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2"/>
        <w:gridCol w:w="419"/>
        <w:gridCol w:w="691"/>
        <w:gridCol w:w="795"/>
        <w:gridCol w:w="2760"/>
        <w:gridCol w:w="1174"/>
        <w:gridCol w:w="986"/>
        <w:gridCol w:w="1365"/>
      </w:tblGrid>
      <w:tr w:rsidR="005F776E" w14:paraId="07ED9F29" w14:textId="77777777">
        <w:trPr>
          <w:cantSplit/>
          <w:trHeight w:val="397"/>
        </w:trPr>
        <w:tc>
          <w:tcPr>
            <w:tcW w:w="195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FE835C6" w14:textId="77777777" w:rsidR="005F776E" w:rsidRDefault="005F776E">
            <w:r>
              <w:rPr>
                <w:rFonts w:hint="eastAsia"/>
              </w:rPr>
              <w:t>文件状态：</w:t>
            </w:r>
          </w:p>
          <w:p w14:paraId="7A63B8E7" w14:textId="77777777" w:rsidR="005F776E" w:rsidRDefault="005F776E">
            <w:r>
              <w:t xml:space="preserve">  [</w:t>
            </w:r>
            <w:r>
              <w:rPr>
                <w:rFonts w:ascii="宋体" w:hAnsi="宋体" w:hint="eastAsia"/>
                <w:szCs w:val="21"/>
              </w:rPr>
              <w:t>√</w:t>
            </w:r>
            <w:r>
              <w:rPr>
                <w:rFonts w:hint="eastAsia"/>
              </w:rPr>
              <w:t xml:space="preserve"> </w:t>
            </w:r>
            <w:r>
              <w:t>]</w:t>
            </w:r>
            <w:r>
              <w:rPr>
                <w:rFonts w:hint="eastAsia"/>
              </w:rPr>
              <w:t>草稿</w:t>
            </w:r>
          </w:p>
          <w:p w14:paraId="5EB97D29" w14:textId="77777777" w:rsidR="005F776E" w:rsidRDefault="005F776E">
            <w:r>
              <w:t xml:space="preserve">  [</w:t>
            </w:r>
            <w:r>
              <w:rPr>
                <w:rFonts w:hint="eastAsia"/>
              </w:rPr>
              <w:t xml:space="preserve">   </w:t>
            </w:r>
            <w:r>
              <w:t>]</w:t>
            </w:r>
            <w:r>
              <w:rPr>
                <w:rFonts w:hint="eastAsia"/>
              </w:rPr>
              <w:t>正式发布</w:t>
            </w:r>
            <w:r>
              <w:t xml:space="preserve">  </w:t>
            </w:r>
          </w:p>
        </w:tc>
        <w:tc>
          <w:tcPr>
            <w:tcW w:w="1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D0388DB" w14:textId="77777777" w:rsidR="005F776E" w:rsidRDefault="005F776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当前版本：</w:t>
            </w:r>
          </w:p>
        </w:tc>
        <w:tc>
          <w:tcPr>
            <w:tcW w:w="62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5EFCE" w14:textId="77777777" w:rsidR="005F776E" w:rsidRDefault="005F776E">
            <w:r>
              <w:rPr>
                <w:rFonts w:hint="eastAsia"/>
              </w:rPr>
              <w:t>V1.1</w:t>
            </w:r>
          </w:p>
        </w:tc>
      </w:tr>
      <w:tr w:rsidR="005F776E" w14:paraId="6BF0ADDF" w14:textId="77777777">
        <w:trPr>
          <w:cantSplit/>
          <w:trHeight w:val="397"/>
        </w:trPr>
        <w:tc>
          <w:tcPr>
            <w:tcW w:w="195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F9BE5" w14:textId="77777777" w:rsidR="005F776E" w:rsidRDefault="005F776E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60C7C48" w14:textId="77777777" w:rsidR="005F776E" w:rsidRDefault="005F776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</w:t>
            </w:r>
            <w:r>
              <w:rPr>
                <w:b/>
                <w:szCs w:val="21"/>
              </w:rPr>
              <w:t xml:space="preserve">    </w:t>
            </w:r>
            <w:r>
              <w:rPr>
                <w:rFonts w:hint="eastAsia"/>
                <w:b/>
                <w:szCs w:val="21"/>
              </w:rPr>
              <w:t>者：</w:t>
            </w:r>
          </w:p>
        </w:tc>
        <w:tc>
          <w:tcPr>
            <w:tcW w:w="62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892B3" w14:textId="77777777" w:rsidR="005F776E" w:rsidRDefault="00465E7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武玉飞</w:t>
            </w:r>
          </w:p>
        </w:tc>
      </w:tr>
      <w:tr w:rsidR="005F776E" w14:paraId="7554CB70" w14:textId="77777777">
        <w:trPr>
          <w:cantSplit/>
          <w:trHeight w:val="397"/>
        </w:trPr>
        <w:tc>
          <w:tcPr>
            <w:tcW w:w="195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B43D8" w14:textId="77777777" w:rsidR="005F776E" w:rsidRDefault="005F776E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61766472" w14:textId="77777777" w:rsidR="005F776E" w:rsidRDefault="005F776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审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核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人：</w:t>
            </w:r>
          </w:p>
        </w:tc>
        <w:tc>
          <w:tcPr>
            <w:tcW w:w="62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86559" w14:textId="77777777" w:rsidR="005F776E" w:rsidRDefault="005F776E">
            <w:pPr>
              <w:rPr>
                <w:rFonts w:ascii="宋体" w:hAnsi="宋体"/>
                <w:szCs w:val="21"/>
              </w:rPr>
            </w:pPr>
          </w:p>
        </w:tc>
      </w:tr>
      <w:tr w:rsidR="005F776E" w14:paraId="6A84DE9C" w14:textId="77777777">
        <w:trPr>
          <w:cantSplit/>
          <w:trHeight w:val="397"/>
        </w:trPr>
        <w:tc>
          <w:tcPr>
            <w:tcW w:w="195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0D8C29" w14:textId="77777777" w:rsidR="005F776E" w:rsidRDefault="005F776E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FC6E022" w14:textId="77777777" w:rsidR="005F776E" w:rsidRDefault="005F776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发布日期：</w:t>
            </w:r>
          </w:p>
        </w:tc>
        <w:tc>
          <w:tcPr>
            <w:tcW w:w="62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126A8" w14:textId="77777777" w:rsidR="005F776E" w:rsidRDefault="005F776E" w:rsidP="00465E7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</w:t>
            </w:r>
            <w:r w:rsidR="00465E77">
              <w:rPr>
                <w:rFonts w:ascii="宋体" w:hAnsi="宋体" w:hint="eastAsia"/>
                <w:szCs w:val="21"/>
              </w:rPr>
              <w:t>70518</w:t>
            </w:r>
          </w:p>
        </w:tc>
      </w:tr>
      <w:tr w:rsidR="005F776E" w14:paraId="60E47E63" w14:textId="77777777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397"/>
        </w:trPr>
        <w:tc>
          <w:tcPr>
            <w:tcW w:w="1532" w:type="dxa"/>
            <w:shd w:val="clear" w:color="auto" w:fill="B3B3B3"/>
            <w:vAlign w:val="center"/>
          </w:tcPr>
          <w:p w14:paraId="065CEFE0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编制日期</w:t>
            </w:r>
          </w:p>
        </w:tc>
        <w:tc>
          <w:tcPr>
            <w:tcW w:w="1110" w:type="dxa"/>
            <w:gridSpan w:val="2"/>
            <w:shd w:val="clear" w:color="auto" w:fill="B3B3B3"/>
            <w:vAlign w:val="center"/>
          </w:tcPr>
          <w:p w14:paraId="366B18C0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版本</w:t>
            </w:r>
          </w:p>
        </w:tc>
        <w:tc>
          <w:tcPr>
            <w:tcW w:w="795" w:type="dxa"/>
            <w:shd w:val="clear" w:color="auto" w:fill="B3B3B3"/>
          </w:tcPr>
          <w:p w14:paraId="45A15651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状态</w:t>
            </w:r>
          </w:p>
        </w:tc>
        <w:tc>
          <w:tcPr>
            <w:tcW w:w="2760" w:type="dxa"/>
            <w:shd w:val="clear" w:color="auto" w:fill="B3B3B3"/>
            <w:vAlign w:val="center"/>
          </w:tcPr>
          <w:p w14:paraId="59792FBA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简要说明</w:t>
            </w:r>
          </w:p>
        </w:tc>
        <w:tc>
          <w:tcPr>
            <w:tcW w:w="1174" w:type="dxa"/>
            <w:shd w:val="clear" w:color="auto" w:fill="B3B3B3"/>
            <w:vAlign w:val="center"/>
          </w:tcPr>
          <w:p w14:paraId="1928C54B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作者</w:t>
            </w:r>
          </w:p>
        </w:tc>
        <w:tc>
          <w:tcPr>
            <w:tcW w:w="986" w:type="dxa"/>
            <w:shd w:val="clear" w:color="auto" w:fill="B3B3B3"/>
            <w:vAlign w:val="center"/>
          </w:tcPr>
          <w:p w14:paraId="4C25961A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审核者</w:t>
            </w:r>
          </w:p>
        </w:tc>
        <w:tc>
          <w:tcPr>
            <w:tcW w:w="1365" w:type="dxa"/>
            <w:shd w:val="clear" w:color="auto" w:fill="B3B3B3"/>
            <w:vAlign w:val="center"/>
          </w:tcPr>
          <w:p w14:paraId="58FC44B3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审核日期</w:t>
            </w:r>
          </w:p>
        </w:tc>
      </w:tr>
      <w:tr w:rsidR="005F776E" w14:paraId="20DAFC97" w14:textId="77777777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397"/>
        </w:trPr>
        <w:tc>
          <w:tcPr>
            <w:tcW w:w="1532" w:type="dxa"/>
            <w:vAlign w:val="center"/>
          </w:tcPr>
          <w:p w14:paraId="38D1835E" w14:textId="77777777" w:rsidR="005F776E" w:rsidRDefault="00465E7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20170518</w:t>
            </w:r>
          </w:p>
        </w:tc>
        <w:tc>
          <w:tcPr>
            <w:tcW w:w="1110" w:type="dxa"/>
            <w:gridSpan w:val="2"/>
            <w:vAlign w:val="center"/>
          </w:tcPr>
          <w:p w14:paraId="58A97A19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V1.1</w:t>
            </w:r>
          </w:p>
        </w:tc>
        <w:tc>
          <w:tcPr>
            <w:tcW w:w="795" w:type="dxa"/>
          </w:tcPr>
          <w:p w14:paraId="78BDFFD3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2760" w:type="dxa"/>
            <w:vAlign w:val="center"/>
          </w:tcPr>
          <w:p w14:paraId="2C0C2D53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74" w:type="dxa"/>
            <w:vAlign w:val="center"/>
          </w:tcPr>
          <w:p w14:paraId="6A33A3BD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6" w:type="dxa"/>
            <w:vAlign w:val="center"/>
          </w:tcPr>
          <w:p w14:paraId="5A1D7AA7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vAlign w:val="center"/>
          </w:tcPr>
          <w:p w14:paraId="37F72F36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5F776E" w14:paraId="1D1E093D" w14:textId="77777777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397"/>
        </w:trPr>
        <w:tc>
          <w:tcPr>
            <w:tcW w:w="1532" w:type="dxa"/>
            <w:vAlign w:val="center"/>
          </w:tcPr>
          <w:p w14:paraId="0C18FBC2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10" w:type="dxa"/>
            <w:gridSpan w:val="2"/>
            <w:vAlign w:val="center"/>
          </w:tcPr>
          <w:p w14:paraId="357EFF38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95" w:type="dxa"/>
          </w:tcPr>
          <w:p w14:paraId="6411D498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60" w:type="dxa"/>
            <w:vAlign w:val="center"/>
          </w:tcPr>
          <w:p w14:paraId="1B15AF7A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74" w:type="dxa"/>
            <w:vAlign w:val="center"/>
          </w:tcPr>
          <w:p w14:paraId="29F99025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6" w:type="dxa"/>
            <w:vAlign w:val="center"/>
          </w:tcPr>
          <w:p w14:paraId="661BB774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vAlign w:val="center"/>
          </w:tcPr>
          <w:p w14:paraId="5059B914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5F776E" w14:paraId="2097F9F0" w14:textId="77777777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397"/>
        </w:trPr>
        <w:tc>
          <w:tcPr>
            <w:tcW w:w="1532" w:type="dxa"/>
            <w:vAlign w:val="center"/>
          </w:tcPr>
          <w:p w14:paraId="24551BE3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10" w:type="dxa"/>
            <w:gridSpan w:val="2"/>
            <w:vAlign w:val="center"/>
          </w:tcPr>
          <w:p w14:paraId="701BAC2D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95" w:type="dxa"/>
          </w:tcPr>
          <w:p w14:paraId="70A93CF2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60" w:type="dxa"/>
            <w:vAlign w:val="center"/>
          </w:tcPr>
          <w:p w14:paraId="279400D5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74" w:type="dxa"/>
            <w:vAlign w:val="center"/>
          </w:tcPr>
          <w:p w14:paraId="73F0BB06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6" w:type="dxa"/>
            <w:vAlign w:val="center"/>
          </w:tcPr>
          <w:p w14:paraId="7543D89A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vAlign w:val="center"/>
          </w:tcPr>
          <w:p w14:paraId="46D97CDD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5F776E" w14:paraId="734D6964" w14:textId="77777777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397"/>
        </w:trPr>
        <w:tc>
          <w:tcPr>
            <w:tcW w:w="1532" w:type="dxa"/>
            <w:vAlign w:val="center"/>
          </w:tcPr>
          <w:p w14:paraId="015C22E4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10" w:type="dxa"/>
            <w:gridSpan w:val="2"/>
            <w:vAlign w:val="center"/>
          </w:tcPr>
          <w:p w14:paraId="46B328DE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95" w:type="dxa"/>
          </w:tcPr>
          <w:p w14:paraId="6233B4A6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60" w:type="dxa"/>
          </w:tcPr>
          <w:p w14:paraId="74A62E1A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74" w:type="dxa"/>
            <w:vAlign w:val="center"/>
          </w:tcPr>
          <w:p w14:paraId="26438792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6" w:type="dxa"/>
            <w:vAlign w:val="center"/>
          </w:tcPr>
          <w:p w14:paraId="07B4A3B7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vAlign w:val="center"/>
          </w:tcPr>
          <w:p w14:paraId="37F95562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5F776E" w14:paraId="6DC31F72" w14:textId="77777777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397"/>
        </w:trPr>
        <w:tc>
          <w:tcPr>
            <w:tcW w:w="1532" w:type="dxa"/>
            <w:vAlign w:val="center"/>
          </w:tcPr>
          <w:p w14:paraId="7BD10488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10" w:type="dxa"/>
            <w:gridSpan w:val="2"/>
            <w:vAlign w:val="center"/>
          </w:tcPr>
          <w:p w14:paraId="1CA7C221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95" w:type="dxa"/>
          </w:tcPr>
          <w:p w14:paraId="6ACF350B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60" w:type="dxa"/>
          </w:tcPr>
          <w:p w14:paraId="2A32C4A8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74" w:type="dxa"/>
            <w:vAlign w:val="center"/>
          </w:tcPr>
          <w:p w14:paraId="78AF3CF7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6" w:type="dxa"/>
            <w:vAlign w:val="center"/>
          </w:tcPr>
          <w:p w14:paraId="75C2CB0F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vAlign w:val="center"/>
          </w:tcPr>
          <w:p w14:paraId="4CF4FE0D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5F776E" w14:paraId="0E6D196F" w14:textId="77777777">
        <w:tblPrEx>
          <w:tblBorders>
            <w:insideH w:val="single" w:sz="4" w:space="0" w:color="auto"/>
            <w:insideV w:val="single" w:sz="4" w:space="0" w:color="auto"/>
          </w:tblBorders>
        </w:tblPrEx>
        <w:trPr>
          <w:cantSplit/>
          <w:trHeight w:val="397"/>
        </w:trPr>
        <w:tc>
          <w:tcPr>
            <w:tcW w:w="1532" w:type="dxa"/>
            <w:vAlign w:val="center"/>
          </w:tcPr>
          <w:p w14:paraId="719A59BD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10" w:type="dxa"/>
            <w:gridSpan w:val="2"/>
            <w:vAlign w:val="center"/>
          </w:tcPr>
          <w:p w14:paraId="49719548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95" w:type="dxa"/>
          </w:tcPr>
          <w:p w14:paraId="2578BB1B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760" w:type="dxa"/>
          </w:tcPr>
          <w:p w14:paraId="23AECD62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74" w:type="dxa"/>
            <w:vAlign w:val="center"/>
          </w:tcPr>
          <w:p w14:paraId="0409E286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86" w:type="dxa"/>
            <w:vAlign w:val="center"/>
          </w:tcPr>
          <w:p w14:paraId="0A43F1D2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vAlign w:val="center"/>
          </w:tcPr>
          <w:p w14:paraId="6BA0AF2C" w14:textId="77777777" w:rsidR="005F776E" w:rsidRDefault="005F776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</w:tbl>
    <w:p w14:paraId="0A7560EA" w14:textId="77777777" w:rsidR="005F776E" w:rsidRDefault="005F776E">
      <w:pPr>
        <w:rPr>
          <w:rFonts w:ascii="黑体" w:eastAsia="黑体" w:hAnsi="宋体"/>
          <w:vanish/>
          <w:sz w:val="52"/>
        </w:rPr>
      </w:pPr>
    </w:p>
    <w:p w14:paraId="54139D37" w14:textId="77777777" w:rsidR="005F776E" w:rsidRDefault="005F776E">
      <w:r>
        <w:t>说明：</w:t>
      </w:r>
    </w:p>
    <w:p w14:paraId="0F832744" w14:textId="77777777" w:rsidR="005F776E" w:rsidRDefault="005F776E">
      <w:pPr>
        <w:numPr>
          <w:ilvl w:val="0"/>
          <w:numId w:val="3"/>
        </w:numPr>
      </w:pPr>
      <w:r>
        <w:rPr>
          <w:rFonts w:hint="eastAsia"/>
        </w:rPr>
        <w:t>按修改时间先后倒序排列，最新修改的排在第一行。</w:t>
      </w:r>
    </w:p>
    <w:p w14:paraId="35861ED7" w14:textId="77777777" w:rsidR="005F776E" w:rsidRDefault="005F776E">
      <w:pPr>
        <w:numPr>
          <w:ilvl w:val="0"/>
          <w:numId w:val="3"/>
        </w:numPr>
      </w:pPr>
      <w:r>
        <w:t>版本栏中填入版本编号或者更改记录编号。</w:t>
      </w:r>
    </w:p>
    <w:p w14:paraId="7559EE5A" w14:textId="77777777" w:rsidR="005F776E" w:rsidRDefault="005F776E">
      <w:pPr>
        <w:numPr>
          <w:ilvl w:val="0"/>
          <w:numId w:val="3"/>
        </w:numPr>
      </w:pPr>
      <w:r>
        <w:t>状态分为三种状态：</w:t>
      </w:r>
      <w:r>
        <w:t>A</w:t>
      </w:r>
      <w:r>
        <w:softHyphen/>
        <w:t>——</w:t>
      </w:r>
      <w:r>
        <w:t>增加；</w:t>
      </w:r>
      <w:r>
        <w:t>M——</w:t>
      </w:r>
      <w:r>
        <w:t>修改；</w:t>
      </w:r>
      <w:r>
        <w:t>D——</w:t>
      </w:r>
      <w:r>
        <w:t>删除。</w:t>
      </w:r>
    </w:p>
    <w:p w14:paraId="1619E124" w14:textId="77777777" w:rsidR="005F776E" w:rsidRDefault="005F776E">
      <w:pPr>
        <w:numPr>
          <w:ilvl w:val="0"/>
          <w:numId w:val="3"/>
        </w:numPr>
      </w:pPr>
      <w:r>
        <w:t>在简要说明栏中填写变更的内容和变更的范围。</w:t>
      </w:r>
    </w:p>
    <w:p w14:paraId="79DEF206" w14:textId="77777777" w:rsidR="005F776E" w:rsidRDefault="005F776E">
      <w:pPr>
        <w:numPr>
          <w:ilvl w:val="0"/>
          <w:numId w:val="3"/>
        </w:numPr>
        <w:rPr>
          <w:rFonts w:ascii="微软雅黑" w:eastAsia="微软雅黑" w:hAnsi="微软雅黑"/>
          <w:sz w:val="48"/>
          <w:szCs w:val="48"/>
        </w:rPr>
      </w:pPr>
      <w:r>
        <w:t>表中所有日期格式为：</w:t>
      </w:r>
      <w:r>
        <w:t>YYYYMMDD</w:t>
      </w:r>
      <w:r>
        <w:rPr>
          <w:rFonts w:hint="eastAsia"/>
        </w:rPr>
        <w:t>。</w:t>
      </w:r>
    </w:p>
    <w:p w14:paraId="78F7C91C" w14:textId="77777777" w:rsidR="005F776E" w:rsidRDefault="005F776E">
      <w:pPr>
        <w:sectPr w:rsidR="005F776E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080" w:bottom="1440" w:left="1080" w:header="851" w:footer="992" w:gutter="0"/>
          <w:pgBorders w:offsetFrom="page">
            <w:top w:val="none" w:sz="0" w:space="24" w:color="auto"/>
            <w:left w:val="none" w:sz="0" w:space="24" w:color="auto"/>
            <w:bottom w:val="none" w:sz="0" w:space="24" w:color="auto"/>
            <w:right w:val="none" w:sz="0" w:space="24" w:color="auto"/>
          </w:pgBorders>
          <w:pgNumType w:fmt="upperRoman" w:start="1"/>
          <w:cols w:space="720"/>
          <w:titlePg/>
          <w:docGrid w:type="lines" w:linePitch="326"/>
        </w:sectPr>
      </w:pPr>
    </w:p>
    <w:p w14:paraId="54EB3DF8" w14:textId="77777777" w:rsidR="005F776E" w:rsidRDefault="005F776E">
      <w:pPr>
        <w:pStyle w:val="a0"/>
        <w:jc w:val="center"/>
        <w:rPr>
          <w:rFonts w:eastAsia="黑体"/>
          <w:b/>
          <w:bCs/>
          <w:sz w:val="28"/>
        </w:rPr>
      </w:pPr>
      <w:r>
        <w:rPr>
          <w:rFonts w:eastAsia="黑体" w:hint="eastAsia"/>
          <w:b/>
          <w:bCs/>
          <w:sz w:val="28"/>
        </w:rPr>
        <w:lastRenderedPageBreak/>
        <w:t>目</w:t>
      </w:r>
      <w:r>
        <w:rPr>
          <w:rFonts w:eastAsia="黑体" w:hint="eastAsia"/>
          <w:b/>
          <w:bCs/>
          <w:sz w:val="28"/>
        </w:rPr>
        <w:t xml:space="preserve">   </w:t>
      </w:r>
      <w:r>
        <w:rPr>
          <w:rFonts w:eastAsia="黑体" w:hint="eastAsia"/>
          <w:b/>
          <w:bCs/>
          <w:sz w:val="28"/>
        </w:rPr>
        <w:t>录</w:t>
      </w:r>
    </w:p>
    <w:p w14:paraId="2EC0E8F7" w14:textId="77777777" w:rsidR="00F20CB4" w:rsidRDefault="005F776E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pacing w:val="0"/>
          <w:kern w:val="0"/>
          <w:szCs w:val="24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97920156" w:history="1">
        <w:r w:rsidR="00F20CB4" w:rsidRPr="004C097B">
          <w:rPr>
            <w:rStyle w:val="a5"/>
            <w:rFonts w:hint="eastAsia"/>
            <w:noProof/>
          </w:rPr>
          <w:t>第1章</w:t>
        </w:r>
        <w:r w:rsidR="00F20CB4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项目概述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_Toc497920156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</w:t>
        </w:r>
        <w:r w:rsidR="00F20CB4">
          <w:rPr>
            <w:noProof/>
            <w:webHidden/>
          </w:rPr>
          <w:fldChar w:fldCharType="end"/>
        </w:r>
      </w:hyperlink>
    </w:p>
    <w:p w14:paraId="39B60AD2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57" w:history="1">
        <w:r w:rsidR="00F20CB4" w:rsidRPr="004C097B">
          <w:rPr>
            <w:rStyle w:val="a5"/>
            <w:rFonts w:ascii="宋体" w:eastAsia="宋体"/>
            <w:noProof/>
          </w:rPr>
          <w:t>1.1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项目简介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_Toc497920157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</w:t>
        </w:r>
        <w:r w:rsidR="00F20CB4">
          <w:rPr>
            <w:noProof/>
            <w:webHidden/>
          </w:rPr>
          <w:fldChar w:fldCharType="end"/>
        </w:r>
      </w:hyperlink>
    </w:p>
    <w:p w14:paraId="17C9F1E2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58" w:history="1">
        <w:r w:rsidR="00F20CB4" w:rsidRPr="004C097B">
          <w:rPr>
            <w:rStyle w:val="a5"/>
            <w:rFonts w:ascii="宋体" w:eastAsia="宋体"/>
            <w:noProof/>
          </w:rPr>
          <w:t>1.2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项目目标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_Toc497920158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</w:t>
        </w:r>
        <w:r w:rsidR="00F20CB4">
          <w:rPr>
            <w:noProof/>
            <w:webHidden/>
          </w:rPr>
          <w:fldChar w:fldCharType="end"/>
        </w:r>
      </w:hyperlink>
    </w:p>
    <w:p w14:paraId="39512B8A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59" w:history="1">
        <w:r w:rsidR="00F20CB4" w:rsidRPr="004C097B">
          <w:rPr>
            <w:rStyle w:val="a5"/>
            <w:rFonts w:ascii="宋体" w:eastAsia="宋体"/>
            <w:noProof/>
          </w:rPr>
          <w:t>1.3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业务需求简介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_Toc497920159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</w:t>
        </w:r>
        <w:r w:rsidR="00F20CB4">
          <w:rPr>
            <w:noProof/>
            <w:webHidden/>
          </w:rPr>
          <w:fldChar w:fldCharType="end"/>
        </w:r>
      </w:hyperlink>
    </w:p>
    <w:p w14:paraId="7A002F10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60" w:history="1">
        <w:r w:rsidR="00F20CB4" w:rsidRPr="004C097B">
          <w:rPr>
            <w:rStyle w:val="a5"/>
            <w:rFonts w:ascii="宋体" w:eastAsia="宋体"/>
            <w:noProof/>
          </w:rPr>
          <w:t>1.3.1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用户访问</w:t>
        </w:r>
        <w:r w:rsidR="00F20CB4" w:rsidRPr="004C097B">
          <w:rPr>
            <w:rStyle w:val="a5"/>
            <w:noProof/>
          </w:rPr>
          <w:t>session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_Toc497920160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</w:t>
        </w:r>
        <w:r w:rsidR="00F20CB4">
          <w:rPr>
            <w:noProof/>
            <w:webHidden/>
          </w:rPr>
          <w:fldChar w:fldCharType="end"/>
        </w:r>
      </w:hyperlink>
    </w:p>
    <w:p w14:paraId="741A6229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61" w:history="1">
        <w:r w:rsidR="00F20CB4" w:rsidRPr="004C097B">
          <w:rPr>
            <w:rStyle w:val="a5"/>
            <w:rFonts w:ascii="宋体" w:eastAsia="宋体"/>
            <w:noProof/>
          </w:rPr>
          <w:t>1.3.2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页面单跳转化率统计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_Toc497920161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</w:t>
        </w:r>
        <w:r w:rsidR="00F20CB4">
          <w:rPr>
            <w:noProof/>
            <w:webHidden/>
          </w:rPr>
          <w:fldChar w:fldCharType="end"/>
        </w:r>
      </w:hyperlink>
    </w:p>
    <w:p w14:paraId="3334A7B8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62" w:history="1">
        <w:r w:rsidR="00F20CB4" w:rsidRPr="004C097B">
          <w:rPr>
            <w:rStyle w:val="a5"/>
            <w:rFonts w:ascii="宋体" w:eastAsia="宋体"/>
            <w:noProof/>
          </w:rPr>
          <w:t>1.3.3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热门商品离线统计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_Toc497920162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</w:t>
        </w:r>
        <w:r w:rsidR="00F20CB4">
          <w:rPr>
            <w:noProof/>
            <w:webHidden/>
          </w:rPr>
          <w:fldChar w:fldCharType="end"/>
        </w:r>
      </w:hyperlink>
    </w:p>
    <w:p w14:paraId="06131C2F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63" w:history="1">
        <w:r w:rsidR="00F20CB4" w:rsidRPr="004C097B">
          <w:rPr>
            <w:rStyle w:val="a5"/>
            <w:rFonts w:ascii="宋体" w:eastAsia="宋体"/>
            <w:noProof/>
          </w:rPr>
          <w:t>1.3.4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广告流量实时统计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_Toc497920163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</w:t>
        </w:r>
        <w:r w:rsidR="00F20CB4">
          <w:rPr>
            <w:noProof/>
            <w:webHidden/>
          </w:rPr>
          <w:fldChar w:fldCharType="end"/>
        </w:r>
      </w:hyperlink>
    </w:p>
    <w:p w14:paraId="262CDE7D" w14:textId="77777777" w:rsidR="00F20CB4" w:rsidRDefault="006C26E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pacing w:val="0"/>
          <w:kern w:val="0"/>
          <w:szCs w:val="24"/>
        </w:rPr>
      </w:pPr>
      <w:hyperlink w:anchor="_Toc497920164" w:history="1">
        <w:r w:rsidR="00F20CB4" w:rsidRPr="004C097B">
          <w:rPr>
            <w:rStyle w:val="a5"/>
            <w:rFonts w:hint="eastAsia"/>
            <w:noProof/>
          </w:rPr>
          <w:t>第2章</w:t>
        </w:r>
        <w:r w:rsidR="00F20CB4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项目主体架构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_Toc497920164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3</w:t>
        </w:r>
        <w:r w:rsidR="00F20CB4">
          <w:rPr>
            <w:noProof/>
            <w:webHidden/>
          </w:rPr>
          <w:fldChar w:fldCharType="end"/>
        </w:r>
      </w:hyperlink>
    </w:p>
    <w:p w14:paraId="226029B8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65" w:history="1">
        <w:r w:rsidR="00F20CB4" w:rsidRPr="004C097B">
          <w:rPr>
            <w:rStyle w:val="a5"/>
            <w:rFonts w:ascii="宋体" w:eastAsia="宋体"/>
            <w:noProof/>
          </w:rPr>
          <w:t>2.1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项目架构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_Toc497920165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3</w:t>
        </w:r>
        <w:r w:rsidR="00F20CB4">
          <w:rPr>
            <w:noProof/>
            <w:webHidden/>
          </w:rPr>
          <w:fldChar w:fldCharType="end"/>
        </w:r>
      </w:hyperlink>
    </w:p>
    <w:p w14:paraId="5E2D362F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66" w:history="1">
        <w:r w:rsidR="00F20CB4" w:rsidRPr="004C097B">
          <w:rPr>
            <w:rStyle w:val="a5"/>
            <w:rFonts w:ascii="宋体" w:eastAsia="宋体"/>
            <w:noProof/>
          </w:rPr>
          <w:t>2.2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离线日志采集流程（参考）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_Toc497920166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4</w:t>
        </w:r>
        <w:r w:rsidR="00F20CB4">
          <w:rPr>
            <w:noProof/>
            <w:webHidden/>
          </w:rPr>
          <w:fldChar w:fldCharType="end"/>
        </w:r>
      </w:hyperlink>
    </w:p>
    <w:p w14:paraId="078487B6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67" w:history="1">
        <w:r w:rsidR="00F20CB4" w:rsidRPr="004C097B">
          <w:rPr>
            <w:rStyle w:val="a5"/>
            <w:rFonts w:ascii="宋体" w:eastAsia="宋体"/>
            <w:noProof/>
          </w:rPr>
          <w:t>2.3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实时数据采集流程（参考）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_Toc497920167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5</w:t>
        </w:r>
        <w:r w:rsidR="00F20CB4">
          <w:rPr>
            <w:noProof/>
            <w:webHidden/>
          </w:rPr>
          <w:fldChar w:fldCharType="end"/>
        </w:r>
      </w:hyperlink>
    </w:p>
    <w:p w14:paraId="02571468" w14:textId="77777777" w:rsidR="00F20CB4" w:rsidRDefault="006C26E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pacing w:val="0"/>
          <w:kern w:val="0"/>
          <w:szCs w:val="24"/>
        </w:rPr>
      </w:pPr>
      <w:hyperlink w:anchor="_Toc497920168" w:history="1">
        <w:r w:rsidR="00F20CB4" w:rsidRPr="004C097B">
          <w:rPr>
            <w:rStyle w:val="a5"/>
            <w:rFonts w:hint="eastAsia"/>
            <w:noProof/>
          </w:rPr>
          <w:t>第3章</w:t>
        </w:r>
        <w:r w:rsidR="00F20CB4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模拟业务数据源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_Toc497920168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5</w:t>
        </w:r>
        <w:r w:rsidR="00F20CB4">
          <w:rPr>
            <w:noProof/>
            <w:webHidden/>
          </w:rPr>
          <w:fldChar w:fldCharType="end"/>
        </w:r>
      </w:hyperlink>
    </w:p>
    <w:p w14:paraId="61B6919A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69" w:history="1">
        <w:r w:rsidR="00F20CB4" w:rsidRPr="004C097B">
          <w:rPr>
            <w:rStyle w:val="a5"/>
            <w:rFonts w:ascii="宋体" w:eastAsia="宋体"/>
            <w:noProof/>
          </w:rPr>
          <w:t>3.1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离线数据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_Toc497920169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5</w:t>
        </w:r>
        <w:r w:rsidR="00F20CB4">
          <w:rPr>
            <w:noProof/>
            <w:webHidden/>
          </w:rPr>
          <w:fldChar w:fldCharType="end"/>
        </w:r>
      </w:hyperlink>
    </w:p>
    <w:p w14:paraId="33FCA727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70" w:history="1">
        <w:r w:rsidR="00F20CB4" w:rsidRPr="004C097B">
          <w:rPr>
            <w:rStyle w:val="a5"/>
            <w:rFonts w:ascii="宋体" w:eastAsia="宋体"/>
            <w:noProof/>
          </w:rPr>
          <w:t>3.1.1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_Toc497920170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5</w:t>
        </w:r>
        <w:r w:rsidR="00F20CB4">
          <w:rPr>
            <w:noProof/>
            <w:webHidden/>
          </w:rPr>
          <w:fldChar w:fldCharType="end"/>
        </w:r>
      </w:hyperlink>
    </w:p>
    <w:p w14:paraId="7EA5445A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71" w:history="1">
        <w:r w:rsidR="00F20CB4" w:rsidRPr="004C097B">
          <w:rPr>
            <w:rStyle w:val="a5"/>
            <w:rFonts w:ascii="宋体" w:eastAsia="宋体"/>
            <w:noProof/>
          </w:rPr>
          <w:t>3.1.2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数据说明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_Toc497920171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6</w:t>
        </w:r>
        <w:r w:rsidR="00F20CB4">
          <w:rPr>
            <w:noProof/>
            <w:webHidden/>
          </w:rPr>
          <w:fldChar w:fldCharType="end"/>
        </w:r>
      </w:hyperlink>
    </w:p>
    <w:p w14:paraId="253C31F3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72" w:history="1">
        <w:r w:rsidR="00F20CB4" w:rsidRPr="004C097B">
          <w:rPr>
            <w:rStyle w:val="a5"/>
            <w:rFonts w:ascii="宋体" w:eastAsia="宋体"/>
            <w:noProof/>
          </w:rPr>
          <w:t>3.2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实时数据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_Toc497920172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6</w:t>
        </w:r>
        <w:r w:rsidR="00F20CB4">
          <w:rPr>
            <w:noProof/>
            <w:webHidden/>
          </w:rPr>
          <w:fldChar w:fldCharType="end"/>
        </w:r>
      </w:hyperlink>
    </w:p>
    <w:p w14:paraId="1154F77E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73" w:history="1">
        <w:r w:rsidR="00F20CB4" w:rsidRPr="004C097B">
          <w:rPr>
            <w:rStyle w:val="a5"/>
            <w:rFonts w:ascii="宋体" w:eastAsia="宋体"/>
            <w:noProof/>
          </w:rPr>
          <w:t>3.2.1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_Toc497920173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6</w:t>
        </w:r>
        <w:r w:rsidR="00F20CB4">
          <w:rPr>
            <w:noProof/>
            <w:webHidden/>
          </w:rPr>
          <w:fldChar w:fldCharType="end"/>
        </w:r>
      </w:hyperlink>
    </w:p>
    <w:p w14:paraId="03A769CE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74" w:history="1">
        <w:r w:rsidR="00F20CB4" w:rsidRPr="004C097B">
          <w:rPr>
            <w:rStyle w:val="a5"/>
            <w:rFonts w:ascii="宋体" w:eastAsia="宋体"/>
            <w:noProof/>
          </w:rPr>
          <w:t>3.2.2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数据说明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_Toc497920174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6</w:t>
        </w:r>
        <w:r w:rsidR="00F20CB4">
          <w:rPr>
            <w:noProof/>
            <w:webHidden/>
          </w:rPr>
          <w:fldChar w:fldCharType="end"/>
        </w:r>
      </w:hyperlink>
    </w:p>
    <w:p w14:paraId="4892ACD2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75" w:history="1">
        <w:r w:rsidR="00F20CB4" w:rsidRPr="004C097B">
          <w:rPr>
            <w:rStyle w:val="a5"/>
            <w:rFonts w:ascii="宋体" w:eastAsia="宋体"/>
            <w:noProof/>
          </w:rPr>
          <w:t>3.3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查询条件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_Toc497920175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7</w:t>
        </w:r>
        <w:r w:rsidR="00F20CB4">
          <w:rPr>
            <w:noProof/>
            <w:webHidden/>
          </w:rPr>
          <w:fldChar w:fldCharType="end"/>
        </w:r>
      </w:hyperlink>
    </w:p>
    <w:p w14:paraId="3DFCDBD7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76" w:history="1">
        <w:r w:rsidR="00F20CB4" w:rsidRPr="004C097B">
          <w:rPr>
            <w:rStyle w:val="a5"/>
            <w:rFonts w:ascii="宋体" w:eastAsia="宋体"/>
            <w:noProof/>
          </w:rPr>
          <w:t>3.3.1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_Toc497920176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7</w:t>
        </w:r>
        <w:r w:rsidR="00F20CB4">
          <w:rPr>
            <w:noProof/>
            <w:webHidden/>
          </w:rPr>
          <w:fldChar w:fldCharType="end"/>
        </w:r>
      </w:hyperlink>
    </w:p>
    <w:p w14:paraId="288AA1FF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77" w:history="1">
        <w:r w:rsidR="00F20CB4" w:rsidRPr="004C097B">
          <w:rPr>
            <w:rStyle w:val="a5"/>
            <w:rFonts w:ascii="宋体" w:eastAsia="宋体"/>
            <w:noProof/>
          </w:rPr>
          <w:t>3.3.2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数据说明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_Toc497920177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7</w:t>
        </w:r>
        <w:r w:rsidR="00F20CB4">
          <w:rPr>
            <w:noProof/>
            <w:webHidden/>
          </w:rPr>
          <w:fldChar w:fldCharType="end"/>
        </w:r>
      </w:hyperlink>
    </w:p>
    <w:p w14:paraId="697573C6" w14:textId="77777777" w:rsidR="00F20CB4" w:rsidRDefault="006C26E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pacing w:val="0"/>
          <w:kern w:val="0"/>
          <w:szCs w:val="24"/>
        </w:rPr>
      </w:pPr>
      <w:hyperlink w:anchor="_Toc497920178" w:history="1">
        <w:r w:rsidR="00F20CB4" w:rsidRPr="004C097B">
          <w:rPr>
            <w:rStyle w:val="a5"/>
            <w:rFonts w:hint="eastAsia"/>
            <w:noProof/>
          </w:rPr>
          <w:t>第4章</w:t>
        </w:r>
        <w:r w:rsidR="00F20CB4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用户访问</w:t>
        </w:r>
        <w:r w:rsidR="00F20CB4" w:rsidRPr="004C097B">
          <w:rPr>
            <w:rStyle w:val="a5"/>
            <w:noProof/>
          </w:rPr>
          <w:t>Session</w:t>
        </w:r>
        <w:r w:rsidR="00F20CB4" w:rsidRPr="004C097B">
          <w:rPr>
            <w:rStyle w:val="a5"/>
            <w:rFonts w:hint="eastAsia"/>
            <w:noProof/>
          </w:rPr>
          <w:t>分析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_Toc497920178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8</w:t>
        </w:r>
        <w:r w:rsidR="00F20CB4">
          <w:rPr>
            <w:noProof/>
            <w:webHidden/>
          </w:rPr>
          <w:fldChar w:fldCharType="end"/>
        </w:r>
      </w:hyperlink>
    </w:p>
    <w:p w14:paraId="59E75F5A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79" w:history="1">
        <w:r w:rsidR="00F20CB4" w:rsidRPr="004C097B">
          <w:rPr>
            <w:rStyle w:val="a5"/>
            <w:rFonts w:ascii="宋体" w:eastAsia="宋体"/>
            <w:noProof/>
          </w:rPr>
          <w:t>4.1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模块概述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_Toc497920179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8</w:t>
        </w:r>
        <w:r w:rsidR="00F20CB4">
          <w:rPr>
            <w:noProof/>
            <w:webHidden/>
          </w:rPr>
          <w:fldChar w:fldCharType="end"/>
        </w:r>
      </w:hyperlink>
    </w:p>
    <w:p w14:paraId="1C41D32B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0" w:history="1">
        <w:r w:rsidR="00F20CB4" w:rsidRPr="004C097B">
          <w:rPr>
            <w:rStyle w:val="a5"/>
            <w:rFonts w:ascii="宋体" w:eastAsia="宋体"/>
            <w:noProof/>
          </w:rPr>
          <w:t>4.2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需求一：</w:t>
        </w:r>
        <w:r w:rsidR="00F20CB4" w:rsidRPr="004C097B">
          <w:rPr>
            <w:rStyle w:val="a5"/>
            <w:noProof/>
          </w:rPr>
          <w:t>Session</w:t>
        </w:r>
        <w:r w:rsidR="00F20CB4" w:rsidRPr="004C097B">
          <w:rPr>
            <w:rStyle w:val="a5"/>
            <w:rFonts w:hint="eastAsia"/>
            <w:noProof/>
          </w:rPr>
          <w:t>聚合统计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_Toc497920180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8</w:t>
        </w:r>
        <w:r w:rsidR="00F20CB4">
          <w:rPr>
            <w:noProof/>
            <w:webHidden/>
          </w:rPr>
          <w:fldChar w:fldCharType="end"/>
        </w:r>
      </w:hyperlink>
    </w:p>
    <w:p w14:paraId="244ED970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1" w:history="1">
        <w:r w:rsidR="00F20CB4" w:rsidRPr="004C097B">
          <w:rPr>
            <w:rStyle w:val="a5"/>
            <w:rFonts w:ascii="宋体" w:eastAsia="宋体"/>
            <w:noProof/>
          </w:rPr>
          <w:t>4.2.1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要做什么？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_Toc497920181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8</w:t>
        </w:r>
        <w:r w:rsidR="00F20CB4">
          <w:rPr>
            <w:noProof/>
            <w:webHidden/>
          </w:rPr>
          <w:fldChar w:fldCharType="end"/>
        </w:r>
      </w:hyperlink>
    </w:p>
    <w:p w14:paraId="7FF855BB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2" w:history="1">
        <w:r w:rsidR="00F20CB4" w:rsidRPr="004C097B">
          <w:rPr>
            <w:rStyle w:val="a5"/>
            <w:rFonts w:ascii="宋体" w:eastAsia="宋体"/>
            <w:noProof/>
          </w:rPr>
          <w:t>4.2.2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数据结构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_Toc497920182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9</w:t>
        </w:r>
        <w:r w:rsidR="00F20CB4">
          <w:rPr>
            <w:noProof/>
            <w:webHidden/>
          </w:rPr>
          <w:fldChar w:fldCharType="end"/>
        </w:r>
      </w:hyperlink>
    </w:p>
    <w:p w14:paraId="74FDE20A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3" w:history="1">
        <w:r w:rsidR="00F20CB4" w:rsidRPr="004C097B">
          <w:rPr>
            <w:rStyle w:val="a5"/>
            <w:rFonts w:ascii="宋体" w:eastAsia="宋体"/>
            <w:noProof/>
          </w:rPr>
          <w:t>4.2.3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_Toc497920183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10</w:t>
        </w:r>
        <w:r w:rsidR="00F20CB4">
          <w:rPr>
            <w:noProof/>
            <w:webHidden/>
          </w:rPr>
          <w:fldChar w:fldCharType="end"/>
        </w:r>
      </w:hyperlink>
    </w:p>
    <w:p w14:paraId="4AD58441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4" w:history="1">
        <w:r w:rsidR="00F20CB4" w:rsidRPr="004C097B">
          <w:rPr>
            <w:rStyle w:val="a5"/>
            <w:rFonts w:ascii="宋体" w:eastAsia="宋体"/>
            <w:noProof/>
          </w:rPr>
          <w:t>4.3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需求二：</w:t>
        </w:r>
        <w:r w:rsidR="00F20CB4" w:rsidRPr="004C097B">
          <w:rPr>
            <w:rStyle w:val="a5"/>
            <w:noProof/>
          </w:rPr>
          <w:t>Session</w:t>
        </w:r>
        <w:r w:rsidR="00F20CB4" w:rsidRPr="004C097B">
          <w:rPr>
            <w:rStyle w:val="a5"/>
            <w:rFonts w:hint="eastAsia"/>
            <w:noProof/>
          </w:rPr>
          <w:t>随机抽取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_Toc497920184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11</w:t>
        </w:r>
        <w:r w:rsidR="00F20CB4">
          <w:rPr>
            <w:noProof/>
            <w:webHidden/>
          </w:rPr>
          <w:fldChar w:fldCharType="end"/>
        </w:r>
      </w:hyperlink>
    </w:p>
    <w:p w14:paraId="7C3F9DBB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5" w:history="1">
        <w:r w:rsidR="00F20CB4" w:rsidRPr="004C097B">
          <w:rPr>
            <w:rStyle w:val="a5"/>
            <w:rFonts w:ascii="宋体" w:eastAsia="宋体"/>
            <w:noProof/>
          </w:rPr>
          <w:t>4.3.1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要做什么？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_Toc497920185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11</w:t>
        </w:r>
        <w:r w:rsidR="00F20CB4">
          <w:rPr>
            <w:noProof/>
            <w:webHidden/>
          </w:rPr>
          <w:fldChar w:fldCharType="end"/>
        </w:r>
      </w:hyperlink>
    </w:p>
    <w:p w14:paraId="2F931342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6" w:history="1">
        <w:r w:rsidR="00F20CB4" w:rsidRPr="004C097B">
          <w:rPr>
            <w:rStyle w:val="a5"/>
            <w:rFonts w:ascii="宋体" w:eastAsia="宋体"/>
            <w:noProof/>
          </w:rPr>
          <w:t>4.3.2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_Toc497920186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11</w:t>
        </w:r>
        <w:r w:rsidR="00F20CB4">
          <w:rPr>
            <w:noProof/>
            <w:webHidden/>
          </w:rPr>
          <w:fldChar w:fldCharType="end"/>
        </w:r>
      </w:hyperlink>
    </w:p>
    <w:p w14:paraId="38569C6D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7" w:history="1">
        <w:r w:rsidR="00F20CB4" w:rsidRPr="004C097B">
          <w:rPr>
            <w:rStyle w:val="a5"/>
            <w:rFonts w:ascii="宋体" w:eastAsia="宋体"/>
            <w:noProof/>
          </w:rPr>
          <w:t>4.3.3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_Toc497920187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12</w:t>
        </w:r>
        <w:r w:rsidR="00F20CB4">
          <w:rPr>
            <w:noProof/>
            <w:webHidden/>
          </w:rPr>
          <w:fldChar w:fldCharType="end"/>
        </w:r>
      </w:hyperlink>
    </w:p>
    <w:p w14:paraId="6DBBC614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8" w:history="1">
        <w:r w:rsidR="00F20CB4" w:rsidRPr="004C097B">
          <w:rPr>
            <w:rStyle w:val="a5"/>
            <w:rFonts w:ascii="宋体" w:eastAsia="宋体"/>
            <w:noProof/>
          </w:rPr>
          <w:t>4.4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需求三：</w:t>
        </w:r>
        <w:r w:rsidR="00F20CB4" w:rsidRPr="004C097B">
          <w:rPr>
            <w:rStyle w:val="a5"/>
            <w:noProof/>
          </w:rPr>
          <w:t>Top10</w:t>
        </w:r>
        <w:r w:rsidR="00F20CB4" w:rsidRPr="004C097B">
          <w:rPr>
            <w:rStyle w:val="a5"/>
            <w:rFonts w:hint="eastAsia"/>
            <w:noProof/>
          </w:rPr>
          <w:t>热门品类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_Toc497920188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13</w:t>
        </w:r>
        <w:r w:rsidR="00F20CB4">
          <w:rPr>
            <w:noProof/>
            <w:webHidden/>
          </w:rPr>
          <w:fldChar w:fldCharType="end"/>
        </w:r>
      </w:hyperlink>
    </w:p>
    <w:p w14:paraId="57AAEE37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89" w:history="1">
        <w:r w:rsidR="00F20CB4" w:rsidRPr="004C097B">
          <w:rPr>
            <w:rStyle w:val="a5"/>
            <w:rFonts w:ascii="宋体" w:eastAsia="宋体"/>
            <w:noProof/>
          </w:rPr>
          <w:t>4.4.1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要做什么？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_Toc497920189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13</w:t>
        </w:r>
        <w:r w:rsidR="00F20CB4">
          <w:rPr>
            <w:noProof/>
            <w:webHidden/>
          </w:rPr>
          <w:fldChar w:fldCharType="end"/>
        </w:r>
      </w:hyperlink>
    </w:p>
    <w:p w14:paraId="5381A50C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90" w:history="1">
        <w:r w:rsidR="00F20CB4" w:rsidRPr="004C097B">
          <w:rPr>
            <w:rStyle w:val="a5"/>
            <w:rFonts w:ascii="宋体" w:eastAsia="宋体"/>
            <w:noProof/>
          </w:rPr>
          <w:t>4.4.2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_Toc497920190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13</w:t>
        </w:r>
        <w:r w:rsidR="00F20CB4">
          <w:rPr>
            <w:noProof/>
            <w:webHidden/>
          </w:rPr>
          <w:fldChar w:fldCharType="end"/>
        </w:r>
      </w:hyperlink>
    </w:p>
    <w:p w14:paraId="2FA59ADF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91" w:history="1">
        <w:r w:rsidR="00F20CB4" w:rsidRPr="004C097B">
          <w:rPr>
            <w:rStyle w:val="a5"/>
            <w:rFonts w:ascii="宋体" w:eastAsia="宋体"/>
            <w:noProof/>
          </w:rPr>
          <w:t>4.4.3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_Toc497920191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15</w:t>
        </w:r>
        <w:r w:rsidR="00F20CB4">
          <w:rPr>
            <w:noProof/>
            <w:webHidden/>
          </w:rPr>
          <w:fldChar w:fldCharType="end"/>
        </w:r>
      </w:hyperlink>
    </w:p>
    <w:p w14:paraId="7F332ADC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92" w:history="1">
        <w:r w:rsidR="00F20CB4" w:rsidRPr="004C097B">
          <w:rPr>
            <w:rStyle w:val="a5"/>
            <w:rFonts w:ascii="宋体" w:eastAsia="宋体"/>
            <w:noProof/>
          </w:rPr>
          <w:t>4.5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需求四：</w:t>
        </w:r>
        <w:r w:rsidR="00F20CB4" w:rsidRPr="004C097B">
          <w:rPr>
            <w:rStyle w:val="a5"/>
            <w:noProof/>
          </w:rPr>
          <w:t>Top10</w:t>
        </w:r>
        <w:r w:rsidR="00F20CB4" w:rsidRPr="004C097B">
          <w:rPr>
            <w:rStyle w:val="a5"/>
            <w:rFonts w:hint="eastAsia"/>
            <w:noProof/>
          </w:rPr>
          <w:t>活跃</w:t>
        </w:r>
        <w:r w:rsidR="00F20CB4" w:rsidRPr="004C097B">
          <w:rPr>
            <w:rStyle w:val="a5"/>
            <w:noProof/>
          </w:rPr>
          <w:t>Session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_Toc497920192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15</w:t>
        </w:r>
        <w:r w:rsidR="00F20CB4">
          <w:rPr>
            <w:noProof/>
            <w:webHidden/>
          </w:rPr>
          <w:fldChar w:fldCharType="end"/>
        </w:r>
      </w:hyperlink>
    </w:p>
    <w:p w14:paraId="69002F8F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93" w:history="1">
        <w:r w:rsidR="00F20CB4" w:rsidRPr="004C097B">
          <w:rPr>
            <w:rStyle w:val="a5"/>
            <w:rFonts w:ascii="宋体" w:eastAsia="宋体"/>
            <w:noProof/>
          </w:rPr>
          <w:t>4.5.1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要做什么？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_Toc497920193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15</w:t>
        </w:r>
        <w:r w:rsidR="00F20CB4">
          <w:rPr>
            <w:noProof/>
            <w:webHidden/>
          </w:rPr>
          <w:fldChar w:fldCharType="end"/>
        </w:r>
      </w:hyperlink>
    </w:p>
    <w:p w14:paraId="472D61AE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94" w:history="1">
        <w:r w:rsidR="00F20CB4" w:rsidRPr="004C097B">
          <w:rPr>
            <w:rStyle w:val="a5"/>
            <w:rFonts w:ascii="宋体" w:eastAsia="宋体"/>
            <w:noProof/>
          </w:rPr>
          <w:t>4.5.2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_Toc497920194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16</w:t>
        </w:r>
        <w:r w:rsidR="00F20CB4">
          <w:rPr>
            <w:noProof/>
            <w:webHidden/>
          </w:rPr>
          <w:fldChar w:fldCharType="end"/>
        </w:r>
      </w:hyperlink>
    </w:p>
    <w:p w14:paraId="33093D28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95" w:history="1">
        <w:r w:rsidR="00F20CB4" w:rsidRPr="004C097B">
          <w:rPr>
            <w:rStyle w:val="a5"/>
            <w:rFonts w:ascii="宋体" w:eastAsia="宋体"/>
            <w:noProof/>
          </w:rPr>
          <w:t>4.5.3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_Toc497920195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16</w:t>
        </w:r>
        <w:r w:rsidR="00F20CB4">
          <w:rPr>
            <w:noProof/>
            <w:webHidden/>
          </w:rPr>
          <w:fldChar w:fldCharType="end"/>
        </w:r>
      </w:hyperlink>
    </w:p>
    <w:p w14:paraId="047C056C" w14:textId="77777777" w:rsidR="00F20CB4" w:rsidRDefault="006C26E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pacing w:val="0"/>
          <w:kern w:val="0"/>
          <w:szCs w:val="24"/>
        </w:rPr>
      </w:pPr>
      <w:hyperlink w:anchor="_Toc497920196" w:history="1">
        <w:r w:rsidR="00F20CB4" w:rsidRPr="004C097B">
          <w:rPr>
            <w:rStyle w:val="a5"/>
            <w:rFonts w:hint="eastAsia"/>
            <w:noProof/>
          </w:rPr>
          <w:t>第5章</w:t>
        </w:r>
        <w:r w:rsidR="00F20CB4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页面单跳转化率分析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_Toc497920196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17</w:t>
        </w:r>
        <w:r w:rsidR="00F20CB4">
          <w:rPr>
            <w:noProof/>
            <w:webHidden/>
          </w:rPr>
          <w:fldChar w:fldCharType="end"/>
        </w:r>
      </w:hyperlink>
    </w:p>
    <w:p w14:paraId="24E8A434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97" w:history="1">
        <w:r w:rsidR="00F20CB4" w:rsidRPr="004C097B">
          <w:rPr>
            <w:rStyle w:val="a5"/>
            <w:rFonts w:ascii="宋体" w:eastAsia="宋体"/>
            <w:noProof/>
          </w:rPr>
          <w:t>5.1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模块概述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_Toc497920197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17</w:t>
        </w:r>
        <w:r w:rsidR="00F20CB4">
          <w:rPr>
            <w:noProof/>
            <w:webHidden/>
          </w:rPr>
          <w:fldChar w:fldCharType="end"/>
        </w:r>
      </w:hyperlink>
    </w:p>
    <w:p w14:paraId="0BF01990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98" w:history="1">
        <w:r w:rsidR="00F20CB4" w:rsidRPr="004C097B">
          <w:rPr>
            <w:rStyle w:val="a5"/>
            <w:rFonts w:ascii="宋体" w:eastAsia="宋体"/>
            <w:noProof/>
          </w:rPr>
          <w:t>5.2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需求一：页面单跳转化率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_Toc497920198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17</w:t>
        </w:r>
        <w:r w:rsidR="00F20CB4">
          <w:rPr>
            <w:noProof/>
            <w:webHidden/>
          </w:rPr>
          <w:fldChar w:fldCharType="end"/>
        </w:r>
      </w:hyperlink>
    </w:p>
    <w:p w14:paraId="15116568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199" w:history="1">
        <w:r w:rsidR="00F20CB4" w:rsidRPr="004C097B">
          <w:rPr>
            <w:rStyle w:val="a5"/>
            <w:rFonts w:ascii="宋体" w:eastAsia="宋体"/>
            <w:noProof/>
          </w:rPr>
          <w:t>5.2.1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_Toc497920199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17</w:t>
        </w:r>
        <w:r w:rsidR="00F20CB4">
          <w:rPr>
            <w:noProof/>
            <w:webHidden/>
          </w:rPr>
          <w:fldChar w:fldCharType="end"/>
        </w:r>
      </w:hyperlink>
    </w:p>
    <w:p w14:paraId="576C142E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00" w:history="1">
        <w:r w:rsidR="00F20CB4" w:rsidRPr="004C097B">
          <w:rPr>
            <w:rStyle w:val="a5"/>
            <w:rFonts w:ascii="宋体" w:eastAsia="宋体"/>
            <w:noProof/>
          </w:rPr>
          <w:t>5.2.2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_Toc497920200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18</w:t>
        </w:r>
        <w:r w:rsidR="00F20CB4">
          <w:rPr>
            <w:noProof/>
            <w:webHidden/>
          </w:rPr>
          <w:fldChar w:fldCharType="end"/>
        </w:r>
      </w:hyperlink>
    </w:p>
    <w:p w14:paraId="684F1AE6" w14:textId="77777777" w:rsidR="00F20CB4" w:rsidRDefault="006C26E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pacing w:val="0"/>
          <w:kern w:val="0"/>
          <w:szCs w:val="24"/>
        </w:rPr>
      </w:pPr>
      <w:hyperlink w:anchor="_Toc497920201" w:history="1">
        <w:r w:rsidR="00F20CB4" w:rsidRPr="004C097B">
          <w:rPr>
            <w:rStyle w:val="a5"/>
            <w:rFonts w:hint="eastAsia"/>
            <w:noProof/>
          </w:rPr>
          <w:t>第6章</w:t>
        </w:r>
        <w:r w:rsidR="00F20CB4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各区域热门商品统计分析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_Toc497920201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18</w:t>
        </w:r>
        <w:r w:rsidR="00F20CB4">
          <w:rPr>
            <w:noProof/>
            <w:webHidden/>
          </w:rPr>
          <w:fldChar w:fldCharType="end"/>
        </w:r>
      </w:hyperlink>
    </w:p>
    <w:p w14:paraId="3DC7E2DD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02" w:history="1">
        <w:r w:rsidR="00F20CB4" w:rsidRPr="004C097B">
          <w:rPr>
            <w:rStyle w:val="a5"/>
            <w:rFonts w:ascii="宋体" w:eastAsia="宋体"/>
            <w:noProof/>
          </w:rPr>
          <w:t>6.1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模块概述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_Toc497920202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18</w:t>
        </w:r>
        <w:r w:rsidR="00F20CB4">
          <w:rPr>
            <w:noProof/>
            <w:webHidden/>
          </w:rPr>
          <w:fldChar w:fldCharType="end"/>
        </w:r>
      </w:hyperlink>
    </w:p>
    <w:p w14:paraId="3857150C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03" w:history="1">
        <w:r w:rsidR="00F20CB4" w:rsidRPr="004C097B">
          <w:rPr>
            <w:rStyle w:val="a5"/>
            <w:rFonts w:ascii="宋体" w:eastAsia="宋体"/>
            <w:noProof/>
          </w:rPr>
          <w:t>6.2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需求一：各区域</w:t>
        </w:r>
        <w:r w:rsidR="00F20CB4" w:rsidRPr="004C097B">
          <w:rPr>
            <w:rStyle w:val="a5"/>
            <w:noProof/>
          </w:rPr>
          <w:t>Top3</w:t>
        </w:r>
        <w:r w:rsidR="00F20CB4" w:rsidRPr="004C097B">
          <w:rPr>
            <w:rStyle w:val="a5"/>
            <w:rFonts w:hint="eastAsia"/>
            <w:noProof/>
          </w:rPr>
          <w:t>商品统计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_Toc497920203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19</w:t>
        </w:r>
        <w:r w:rsidR="00F20CB4">
          <w:rPr>
            <w:noProof/>
            <w:webHidden/>
          </w:rPr>
          <w:fldChar w:fldCharType="end"/>
        </w:r>
      </w:hyperlink>
    </w:p>
    <w:p w14:paraId="7FCF4240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04" w:history="1">
        <w:r w:rsidR="00F20CB4" w:rsidRPr="004C097B">
          <w:rPr>
            <w:rStyle w:val="a5"/>
            <w:rFonts w:ascii="宋体" w:eastAsia="宋体"/>
            <w:noProof/>
          </w:rPr>
          <w:t>6.2.1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_Toc497920204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19</w:t>
        </w:r>
        <w:r w:rsidR="00F20CB4">
          <w:rPr>
            <w:noProof/>
            <w:webHidden/>
          </w:rPr>
          <w:fldChar w:fldCharType="end"/>
        </w:r>
      </w:hyperlink>
    </w:p>
    <w:p w14:paraId="4D2D89BC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05" w:history="1">
        <w:r w:rsidR="00F20CB4" w:rsidRPr="004C097B">
          <w:rPr>
            <w:rStyle w:val="a5"/>
            <w:rFonts w:ascii="宋体" w:eastAsia="宋体"/>
            <w:noProof/>
          </w:rPr>
          <w:t>6.2.2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_Toc497920205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20</w:t>
        </w:r>
        <w:r w:rsidR="00F20CB4">
          <w:rPr>
            <w:noProof/>
            <w:webHidden/>
          </w:rPr>
          <w:fldChar w:fldCharType="end"/>
        </w:r>
      </w:hyperlink>
    </w:p>
    <w:p w14:paraId="6709CE22" w14:textId="77777777" w:rsidR="00F20CB4" w:rsidRDefault="006C26E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pacing w:val="0"/>
          <w:kern w:val="0"/>
          <w:szCs w:val="24"/>
        </w:rPr>
      </w:pPr>
      <w:hyperlink w:anchor="_Toc497920206" w:history="1">
        <w:r w:rsidR="00F20CB4" w:rsidRPr="004C097B">
          <w:rPr>
            <w:rStyle w:val="a5"/>
            <w:rFonts w:hint="eastAsia"/>
            <w:noProof/>
          </w:rPr>
          <w:t>第7章</w:t>
        </w:r>
        <w:r w:rsidR="00F20CB4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广告点击流量实时统计分析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_Toc497920206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20</w:t>
        </w:r>
        <w:r w:rsidR="00F20CB4">
          <w:rPr>
            <w:noProof/>
            <w:webHidden/>
          </w:rPr>
          <w:fldChar w:fldCharType="end"/>
        </w:r>
      </w:hyperlink>
    </w:p>
    <w:p w14:paraId="7E35CA36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07" w:history="1">
        <w:r w:rsidR="00F20CB4" w:rsidRPr="004C097B">
          <w:rPr>
            <w:rStyle w:val="a5"/>
            <w:rFonts w:ascii="宋体" w:eastAsia="宋体"/>
            <w:noProof/>
          </w:rPr>
          <w:t>7.1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模块概述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_Toc497920207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20</w:t>
        </w:r>
        <w:r w:rsidR="00F20CB4">
          <w:rPr>
            <w:noProof/>
            <w:webHidden/>
          </w:rPr>
          <w:fldChar w:fldCharType="end"/>
        </w:r>
      </w:hyperlink>
    </w:p>
    <w:p w14:paraId="709B6DFA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08" w:history="1">
        <w:r w:rsidR="00F20CB4" w:rsidRPr="004C097B">
          <w:rPr>
            <w:rStyle w:val="a5"/>
            <w:rFonts w:ascii="宋体" w:eastAsia="宋体"/>
            <w:noProof/>
          </w:rPr>
          <w:t>7.2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需求一：广告统计用户黑名单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_Toc497920208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22</w:t>
        </w:r>
        <w:r w:rsidR="00F20CB4">
          <w:rPr>
            <w:noProof/>
            <w:webHidden/>
          </w:rPr>
          <w:fldChar w:fldCharType="end"/>
        </w:r>
      </w:hyperlink>
    </w:p>
    <w:p w14:paraId="15D71379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09" w:history="1">
        <w:r w:rsidR="00F20CB4" w:rsidRPr="004C097B">
          <w:rPr>
            <w:rStyle w:val="a5"/>
            <w:rFonts w:ascii="宋体" w:eastAsia="宋体"/>
            <w:noProof/>
          </w:rPr>
          <w:t>7.2.1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要做什么？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_Toc497920209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22</w:t>
        </w:r>
        <w:r w:rsidR="00F20CB4">
          <w:rPr>
            <w:noProof/>
            <w:webHidden/>
          </w:rPr>
          <w:fldChar w:fldCharType="end"/>
        </w:r>
      </w:hyperlink>
    </w:p>
    <w:p w14:paraId="7712C1F9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0" w:history="1">
        <w:r w:rsidR="00F20CB4" w:rsidRPr="004C097B">
          <w:rPr>
            <w:rStyle w:val="a5"/>
            <w:rFonts w:ascii="宋体" w:eastAsia="宋体"/>
            <w:noProof/>
          </w:rPr>
          <w:t>7.2.2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_Toc497920210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22</w:t>
        </w:r>
        <w:r w:rsidR="00F20CB4">
          <w:rPr>
            <w:noProof/>
            <w:webHidden/>
          </w:rPr>
          <w:fldChar w:fldCharType="end"/>
        </w:r>
      </w:hyperlink>
    </w:p>
    <w:p w14:paraId="25A8766E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1" w:history="1">
        <w:r w:rsidR="00F20CB4" w:rsidRPr="004C097B">
          <w:rPr>
            <w:rStyle w:val="a5"/>
            <w:rFonts w:ascii="宋体" w:eastAsia="宋体"/>
            <w:noProof/>
          </w:rPr>
          <w:t>7.2.3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_Toc497920211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23</w:t>
        </w:r>
        <w:r w:rsidR="00F20CB4">
          <w:rPr>
            <w:noProof/>
            <w:webHidden/>
          </w:rPr>
          <w:fldChar w:fldCharType="end"/>
        </w:r>
      </w:hyperlink>
    </w:p>
    <w:p w14:paraId="4AD40EEF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2" w:history="1">
        <w:r w:rsidR="00F20CB4" w:rsidRPr="004C097B">
          <w:rPr>
            <w:rStyle w:val="a5"/>
            <w:rFonts w:ascii="宋体" w:eastAsia="宋体"/>
            <w:noProof/>
          </w:rPr>
          <w:t>7.3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需求二：广告点击实时统计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_Toc497920212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23</w:t>
        </w:r>
        <w:r w:rsidR="00F20CB4">
          <w:rPr>
            <w:noProof/>
            <w:webHidden/>
          </w:rPr>
          <w:fldChar w:fldCharType="end"/>
        </w:r>
      </w:hyperlink>
    </w:p>
    <w:p w14:paraId="444DD0C6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3" w:history="1">
        <w:r w:rsidR="00F20CB4" w:rsidRPr="004C097B">
          <w:rPr>
            <w:rStyle w:val="a5"/>
            <w:rFonts w:ascii="宋体" w:eastAsia="宋体"/>
            <w:noProof/>
          </w:rPr>
          <w:t>7.3.1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要做什么？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_Toc497920213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23</w:t>
        </w:r>
        <w:r w:rsidR="00F20CB4">
          <w:rPr>
            <w:noProof/>
            <w:webHidden/>
          </w:rPr>
          <w:fldChar w:fldCharType="end"/>
        </w:r>
      </w:hyperlink>
    </w:p>
    <w:p w14:paraId="784F0F9F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4" w:history="1">
        <w:r w:rsidR="00F20CB4" w:rsidRPr="004C097B">
          <w:rPr>
            <w:rStyle w:val="a5"/>
            <w:rFonts w:ascii="宋体" w:eastAsia="宋体"/>
            <w:noProof/>
          </w:rPr>
          <w:t>7.3.2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_Toc497920214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23</w:t>
        </w:r>
        <w:r w:rsidR="00F20CB4">
          <w:rPr>
            <w:noProof/>
            <w:webHidden/>
          </w:rPr>
          <w:fldChar w:fldCharType="end"/>
        </w:r>
      </w:hyperlink>
    </w:p>
    <w:p w14:paraId="0C1742D9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5" w:history="1">
        <w:r w:rsidR="00F20CB4" w:rsidRPr="004C097B">
          <w:rPr>
            <w:rStyle w:val="a5"/>
            <w:rFonts w:ascii="宋体" w:eastAsia="宋体"/>
            <w:noProof/>
          </w:rPr>
          <w:t>7.3.3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_Toc497920215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24</w:t>
        </w:r>
        <w:r w:rsidR="00F20CB4">
          <w:rPr>
            <w:noProof/>
            <w:webHidden/>
          </w:rPr>
          <w:fldChar w:fldCharType="end"/>
        </w:r>
      </w:hyperlink>
    </w:p>
    <w:p w14:paraId="736C2A83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6" w:history="1">
        <w:r w:rsidR="00F20CB4" w:rsidRPr="004C097B">
          <w:rPr>
            <w:rStyle w:val="a5"/>
            <w:rFonts w:ascii="宋体" w:eastAsia="宋体"/>
            <w:noProof/>
          </w:rPr>
          <w:t>7.4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需求三：实时统计各省最热广告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_Toc497920216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24</w:t>
        </w:r>
        <w:r w:rsidR="00F20CB4">
          <w:rPr>
            <w:noProof/>
            <w:webHidden/>
          </w:rPr>
          <w:fldChar w:fldCharType="end"/>
        </w:r>
      </w:hyperlink>
    </w:p>
    <w:p w14:paraId="17A7DFD3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7" w:history="1">
        <w:r w:rsidR="00F20CB4" w:rsidRPr="004C097B">
          <w:rPr>
            <w:rStyle w:val="a5"/>
            <w:rFonts w:ascii="宋体" w:eastAsia="宋体"/>
            <w:noProof/>
          </w:rPr>
          <w:t>7.4.1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要做什么？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_Toc497920217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24</w:t>
        </w:r>
        <w:r w:rsidR="00F20CB4">
          <w:rPr>
            <w:noProof/>
            <w:webHidden/>
          </w:rPr>
          <w:fldChar w:fldCharType="end"/>
        </w:r>
      </w:hyperlink>
    </w:p>
    <w:p w14:paraId="1E425B6D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8" w:history="1">
        <w:r w:rsidR="00F20CB4" w:rsidRPr="004C097B">
          <w:rPr>
            <w:rStyle w:val="a5"/>
            <w:rFonts w:ascii="宋体" w:eastAsia="宋体"/>
            <w:noProof/>
          </w:rPr>
          <w:t>7.4.2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_Toc497920218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24</w:t>
        </w:r>
        <w:r w:rsidR="00F20CB4">
          <w:rPr>
            <w:noProof/>
            <w:webHidden/>
          </w:rPr>
          <w:fldChar w:fldCharType="end"/>
        </w:r>
      </w:hyperlink>
    </w:p>
    <w:p w14:paraId="72BA19CB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19" w:history="1">
        <w:r w:rsidR="00F20CB4" w:rsidRPr="004C097B">
          <w:rPr>
            <w:rStyle w:val="a5"/>
            <w:rFonts w:ascii="宋体" w:eastAsia="宋体"/>
            <w:noProof/>
          </w:rPr>
          <w:t>7.4.3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_Toc497920219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25</w:t>
        </w:r>
        <w:r w:rsidR="00F20CB4">
          <w:rPr>
            <w:noProof/>
            <w:webHidden/>
          </w:rPr>
          <w:fldChar w:fldCharType="end"/>
        </w:r>
      </w:hyperlink>
    </w:p>
    <w:p w14:paraId="687C7F99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20" w:history="1">
        <w:r w:rsidR="00F20CB4" w:rsidRPr="004C097B">
          <w:rPr>
            <w:rStyle w:val="a5"/>
            <w:rFonts w:ascii="宋体" w:eastAsia="宋体"/>
            <w:noProof/>
          </w:rPr>
          <w:t>7.5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需求四：最近一小时广告点击趋势统计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_Toc497920220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25</w:t>
        </w:r>
        <w:r w:rsidR="00F20CB4">
          <w:rPr>
            <w:noProof/>
            <w:webHidden/>
          </w:rPr>
          <w:fldChar w:fldCharType="end"/>
        </w:r>
      </w:hyperlink>
    </w:p>
    <w:p w14:paraId="0B37FE5B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21" w:history="1">
        <w:r w:rsidR="00F20CB4" w:rsidRPr="004C097B">
          <w:rPr>
            <w:rStyle w:val="a5"/>
            <w:rFonts w:ascii="宋体" w:eastAsia="宋体"/>
            <w:noProof/>
          </w:rPr>
          <w:t>7.5.1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要做什么？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_Toc497920221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25</w:t>
        </w:r>
        <w:r w:rsidR="00F20CB4">
          <w:rPr>
            <w:noProof/>
            <w:webHidden/>
          </w:rPr>
          <w:fldChar w:fldCharType="end"/>
        </w:r>
      </w:hyperlink>
    </w:p>
    <w:p w14:paraId="7E25A081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22" w:history="1">
        <w:r w:rsidR="00F20CB4" w:rsidRPr="004C097B">
          <w:rPr>
            <w:rStyle w:val="a5"/>
            <w:rFonts w:ascii="宋体" w:eastAsia="宋体"/>
            <w:noProof/>
          </w:rPr>
          <w:t>7.5.2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数据模型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_Toc497920222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25</w:t>
        </w:r>
        <w:r w:rsidR="00F20CB4">
          <w:rPr>
            <w:noProof/>
            <w:webHidden/>
          </w:rPr>
          <w:fldChar w:fldCharType="end"/>
        </w:r>
      </w:hyperlink>
    </w:p>
    <w:p w14:paraId="048B5E97" w14:textId="77777777" w:rsidR="00F20CB4" w:rsidRDefault="006C26EF">
      <w:pPr>
        <w:pStyle w:val="31"/>
        <w:tabs>
          <w:tab w:val="left" w:pos="210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23" w:history="1">
        <w:r w:rsidR="00F20CB4" w:rsidRPr="004C097B">
          <w:rPr>
            <w:rStyle w:val="a5"/>
            <w:rFonts w:ascii="宋体" w:eastAsia="宋体"/>
            <w:noProof/>
          </w:rPr>
          <w:t>7.5.3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数据处理流程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_Toc497920223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26</w:t>
        </w:r>
        <w:r w:rsidR="00F20CB4">
          <w:rPr>
            <w:noProof/>
            <w:webHidden/>
          </w:rPr>
          <w:fldChar w:fldCharType="end"/>
        </w:r>
      </w:hyperlink>
    </w:p>
    <w:p w14:paraId="71B885B8" w14:textId="77777777" w:rsidR="00F20CB4" w:rsidRDefault="006C26EF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pacing w:val="0"/>
          <w:kern w:val="0"/>
          <w:szCs w:val="24"/>
        </w:rPr>
      </w:pPr>
      <w:hyperlink w:anchor="_Toc497920224" w:history="1">
        <w:r w:rsidR="00F20CB4" w:rsidRPr="004C097B">
          <w:rPr>
            <w:rStyle w:val="a5"/>
            <w:rFonts w:hint="eastAsia"/>
            <w:noProof/>
          </w:rPr>
          <w:t>第8章</w:t>
        </w:r>
        <w:r w:rsidR="00F20CB4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大数据部署建设（选做）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_Toc497920224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26</w:t>
        </w:r>
        <w:r w:rsidR="00F20CB4">
          <w:rPr>
            <w:noProof/>
            <w:webHidden/>
          </w:rPr>
          <w:fldChar w:fldCharType="end"/>
        </w:r>
      </w:hyperlink>
    </w:p>
    <w:p w14:paraId="4EEECCE5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25" w:history="1">
        <w:r w:rsidR="00F20CB4" w:rsidRPr="004C097B">
          <w:rPr>
            <w:rStyle w:val="a5"/>
            <w:rFonts w:ascii="宋体" w:eastAsia="宋体"/>
            <w:noProof/>
          </w:rPr>
          <w:t>8.1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通过</w:t>
        </w:r>
        <w:r w:rsidR="00F20CB4" w:rsidRPr="004C097B">
          <w:rPr>
            <w:rStyle w:val="a5"/>
            <w:noProof/>
          </w:rPr>
          <w:t>azkaban</w:t>
        </w:r>
        <w:r w:rsidR="00F20CB4" w:rsidRPr="004C097B">
          <w:rPr>
            <w:rStyle w:val="a5"/>
            <w:rFonts w:hint="eastAsia"/>
            <w:noProof/>
          </w:rPr>
          <w:t>将业务进行部署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_Toc497920225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26</w:t>
        </w:r>
        <w:r w:rsidR="00F20CB4">
          <w:rPr>
            <w:noProof/>
            <w:webHidden/>
          </w:rPr>
          <w:fldChar w:fldCharType="end"/>
        </w:r>
      </w:hyperlink>
    </w:p>
    <w:p w14:paraId="3A373A25" w14:textId="77777777" w:rsidR="00F20CB4" w:rsidRDefault="006C26EF">
      <w:pPr>
        <w:pStyle w:val="23"/>
        <w:tabs>
          <w:tab w:val="left" w:pos="1260"/>
          <w:tab w:val="right" w:leader="dot" w:pos="8777"/>
        </w:tabs>
        <w:rPr>
          <w:rFonts w:asciiTheme="minorHAnsi" w:eastAsiaTheme="minorEastAsia" w:hAnsiTheme="minorHAnsi" w:cstheme="minorBidi"/>
          <w:noProof/>
          <w:spacing w:val="0"/>
          <w:kern w:val="0"/>
          <w:szCs w:val="24"/>
        </w:rPr>
      </w:pPr>
      <w:hyperlink w:anchor="_Toc497920226" w:history="1">
        <w:r w:rsidR="00F20CB4" w:rsidRPr="004C097B">
          <w:rPr>
            <w:rStyle w:val="a5"/>
            <w:rFonts w:ascii="宋体" w:eastAsia="宋体"/>
            <w:noProof/>
          </w:rPr>
          <w:t>8.2</w:t>
        </w:r>
        <w:r w:rsidR="00F20CB4">
          <w:rPr>
            <w:rFonts w:asciiTheme="minorHAnsi" w:eastAsiaTheme="minorEastAsia" w:hAnsiTheme="minorHAnsi" w:cstheme="minorBidi"/>
            <w:noProof/>
            <w:spacing w:val="0"/>
            <w:kern w:val="0"/>
            <w:szCs w:val="24"/>
          </w:rPr>
          <w:tab/>
        </w:r>
        <w:r w:rsidR="00F20CB4" w:rsidRPr="004C097B">
          <w:rPr>
            <w:rStyle w:val="a5"/>
            <w:rFonts w:hint="eastAsia"/>
            <w:noProof/>
          </w:rPr>
          <w:t>通过</w:t>
        </w:r>
        <w:r w:rsidR="00F20CB4" w:rsidRPr="004C097B">
          <w:rPr>
            <w:rStyle w:val="a5"/>
            <w:noProof/>
          </w:rPr>
          <w:t>Zeppelin</w:t>
        </w:r>
        <w:r w:rsidR="00F20CB4" w:rsidRPr="004C097B">
          <w:rPr>
            <w:rStyle w:val="a5"/>
            <w:rFonts w:hint="eastAsia"/>
            <w:noProof/>
          </w:rPr>
          <w:t>将</w:t>
        </w:r>
        <w:r w:rsidR="00F20CB4" w:rsidRPr="004C097B">
          <w:rPr>
            <w:rStyle w:val="a5"/>
            <w:noProof/>
          </w:rPr>
          <w:t>MySQL</w:t>
        </w:r>
        <w:r w:rsidR="00F20CB4" w:rsidRPr="004C097B">
          <w:rPr>
            <w:rStyle w:val="a5"/>
            <w:rFonts w:hint="eastAsia"/>
            <w:noProof/>
          </w:rPr>
          <w:t>中的数据进行图表输出</w:t>
        </w:r>
        <w:r w:rsidR="00F20CB4">
          <w:rPr>
            <w:noProof/>
            <w:webHidden/>
          </w:rPr>
          <w:tab/>
        </w:r>
        <w:r w:rsidR="00F20CB4">
          <w:rPr>
            <w:noProof/>
            <w:webHidden/>
          </w:rPr>
          <w:fldChar w:fldCharType="begin"/>
        </w:r>
        <w:r w:rsidR="00F20CB4">
          <w:rPr>
            <w:noProof/>
            <w:webHidden/>
          </w:rPr>
          <w:instrText xml:space="preserve"> PAGEREF _Toc497920226 \h </w:instrText>
        </w:r>
        <w:r w:rsidR="00F20CB4">
          <w:rPr>
            <w:noProof/>
            <w:webHidden/>
          </w:rPr>
        </w:r>
        <w:r w:rsidR="00F20CB4">
          <w:rPr>
            <w:noProof/>
            <w:webHidden/>
          </w:rPr>
          <w:fldChar w:fldCharType="separate"/>
        </w:r>
        <w:r w:rsidR="00F20CB4">
          <w:rPr>
            <w:noProof/>
            <w:webHidden/>
          </w:rPr>
          <w:t>26</w:t>
        </w:r>
        <w:r w:rsidR="00F20CB4">
          <w:rPr>
            <w:noProof/>
            <w:webHidden/>
          </w:rPr>
          <w:fldChar w:fldCharType="end"/>
        </w:r>
      </w:hyperlink>
    </w:p>
    <w:p w14:paraId="017B7C3A" w14:textId="77777777" w:rsidR="005F776E" w:rsidRDefault="005F776E">
      <w:pPr>
        <w:pStyle w:val="a0"/>
      </w:pPr>
      <w:r>
        <w:fldChar w:fldCharType="end"/>
      </w:r>
    </w:p>
    <w:p w14:paraId="795967DA" w14:textId="77777777" w:rsidR="005F776E" w:rsidRDefault="005F776E">
      <w:pPr>
        <w:pStyle w:val="a0"/>
      </w:pPr>
    </w:p>
    <w:p w14:paraId="75F20B88" w14:textId="77777777" w:rsidR="005F776E" w:rsidRDefault="005F776E">
      <w:pPr>
        <w:pStyle w:val="a0"/>
        <w:sectPr w:rsidR="005F776E">
          <w:headerReference w:type="default" r:id="rId12"/>
          <w:pgSz w:w="11906" w:h="16838"/>
          <w:pgMar w:top="1418" w:right="1418" w:bottom="1418" w:left="1701" w:header="851" w:footer="992" w:gutter="0"/>
          <w:pgNumType w:start="1"/>
          <w:cols w:space="720"/>
          <w:docGrid w:type="lines" w:linePitch="326"/>
        </w:sectPr>
      </w:pPr>
    </w:p>
    <w:p w14:paraId="61B15704" w14:textId="7FEA9DF4" w:rsidR="005F776E" w:rsidRDefault="00A82AA9">
      <w:pPr>
        <w:pStyle w:val="1"/>
      </w:pPr>
      <w:bookmarkStart w:id="0" w:name="_Toc497920156"/>
      <w:r>
        <w:rPr>
          <w:rFonts w:hint="eastAsia"/>
        </w:rPr>
        <w:lastRenderedPageBreak/>
        <w:t>项目概述</w:t>
      </w:r>
      <w:bookmarkEnd w:id="0"/>
    </w:p>
    <w:p w14:paraId="6B6422F8" w14:textId="70E94B62" w:rsidR="005F776E" w:rsidRDefault="009F6068">
      <w:pPr>
        <w:pStyle w:val="2"/>
      </w:pPr>
      <w:bookmarkStart w:id="1" w:name="_Toc497920157"/>
      <w:r>
        <w:rPr>
          <w:rFonts w:hint="eastAsia"/>
        </w:rPr>
        <w:t>项目简介</w:t>
      </w:r>
      <w:bookmarkEnd w:id="1"/>
    </w:p>
    <w:p w14:paraId="0F5FD477" w14:textId="7E02CAF1" w:rsidR="009F6068" w:rsidRPr="009F6068" w:rsidRDefault="00A82AA9" w:rsidP="009F6068">
      <w:pPr>
        <w:pStyle w:val="-11"/>
        <w:spacing w:line="360" w:lineRule="auto"/>
        <w:ind w:left="0" w:firstLine="560"/>
        <w:rPr>
          <w:spacing w:val="10"/>
          <w:sz w:val="24"/>
        </w:rPr>
      </w:pPr>
      <w:bookmarkStart w:id="2" w:name="OLE_LINK1"/>
      <w:bookmarkStart w:id="3" w:name="OLE_LINK2"/>
      <w:r w:rsidRPr="001D6B8E">
        <w:rPr>
          <w:rFonts w:ascii="MS Mincho" w:eastAsia="MS Mincho" w:hAnsi="MS Mincho" w:cs="MS Mincho"/>
          <w:spacing w:val="10"/>
          <w:sz w:val="24"/>
        </w:rPr>
        <w:t>本</w:t>
      </w:r>
      <w:r w:rsidR="004F5490" w:rsidRPr="001D6B8E">
        <w:rPr>
          <w:rFonts w:ascii="MS Mincho" w:eastAsia="MS Mincho" w:hAnsi="MS Mincho" w:cs="MS Mincho"/>
          <w:spacing w:val="10"/>
          <w:sz w:val="24"/>
        </w:rPr>
        <w:t>項目</w:t>
      </w:r>
      <w:r w:rsidR="009F6068" w:rsidRPr="001D6B8E">
        <w:rPr>
          <w:rFonts w:ascii="MS Mincho" w:eastAsia="MS Mincho" w:hAnsi="MS Mincho" w:cs="MS Mincho"/>
          <w:spacing w:val="10"/>
          <w:sz w:val="24"/>
        </w:rPr>
        <w:t>主要</w:t>
      </w:r>
      <w:r w:rsidRPr="001D6B8E">
        <w:rPr>
          <w:spacing w:val="10"/>
          <w:sz w:val="24"/>
        </w:rPr>
        <w:t>讲</w:t>
      </w:r>
      <w:r w:rsidRPr="001D6B8E">
        <w:rPr>
          <w:rFonts w:ascii="MS Mincho" w:eastAsia="MS Mincho" w:hAnsi="MS Mincho" w:cs="MS Mincho"/>
          <w:spacing w:val="10"/>
          <w:sz w:val="24"/>
        </w:rPr>
        <w:t>解</w:t>
      </w:r>
      <w:r w:rsidR="001D6B8E">
        <w:rPr>
          <w:rFonts w:ascii="MS Mincho" w:eastAsia="MS Mincho" w:hAnsi="MS Mincho" w:cs="MS Mincho"/>
          <w:spacing w:val="10"/>
          <w:sz w:val="24"/>
        </w:rPr>
        <w:t>一个</w:t>
      </w:r>
      <w:r w:rsidR="009F6068" w:rsidRPr="001D6B8E">
        <w:rPr>
          <w:rFonts w:ascii="MS Mincho" w:eastAsia="MS Mincho" w:hAnsi="MS Mincho" w:cs="MS Mincho"/>
          <w:spacing w:val="10"/>
          <w:sz w:val="24"/>
        </w:rPr>
        <w:t>大型</w:t>
      </w:r>
      <w:r w:rsidR="007424F1">
        <w:rPr>
          <w:rFonts w:ascii="宋体" w:hAnsi="宋体" w:cs="宋体"/>
          <w:spacing w:val="10"/>
          <w:sz w:val="24"/>
        </w:rPr>
        <w:t>电</w:t>
      </w:r>
      <w:r w:rsidR="007424F1">
        <w:rPr>
          <w:rFonts w:ascii="MS Mincho" w:eastAsia="MS Mincho" w:hAnsi="MS Mincho" w:cs="MS Mincho" w:hint="eastAsia"/>
          <w:spacing w:val="10"/>
          <w:sz w:val="24"/>
        </w:rPr>
        <w:t>商网站后台的</w:t>
      </w:r>
      <w:r w:rsidR="009F6068" w:rsidRPr="001D6B8E">
        <w:rPr>
          <w:rFonts w:ascii="MS Mincho" w:eastAsia="MS Mincho" w:hAnsi="MS Mincho" w:cs="MS Mincho"/>
          <w:spacing w:val="10"/>
          <w:sz w:val="24"/>
        </w:rPr>
        <w:t>企</w:t>
      </w:r>
      <w:r w:rsidR="009F6068" w:rsidRPr="001D6B8E">
        <w:rPr>
          <w:spacing w:val="10"/>
          <w:sz w:val="24"/>
        </w:rPr>
        <w:t>业级</w:t>
      </w:r>
      <w:r w:rsidR="009F6068" w:rsidRPr="001D6B8E">
        <w:rPr>
          <w:rFonts w:ascii="MS Mincho" w:eastAsia="MS Mincho" w:hAnsi="MS Mincho" w:cs="MS Mincho"/>
          <w:spacing w:val="10"/>
          <w:sz w:val="24"/>
        </w:rPr>
        <w:t>大数据</w:t>
      </w:r>
      <w:r w:rsidR="007424F1">
        <w:rPr>
          <w:rFonts w:ascii="宋体" w:hAnsi="宋体" w:cs="宋体"/>
          <w:spacing w:val="10"/>
          <w:sz w:val="24"/>
        </w:rPr>
        <w:t>统计</w:t>
      </w:r>
      <w:r w:rsidR="007424F1">
        <w:rPr>
          <w:rFonts w:ascii="MS Mincho" w:eastAsia="MS Mincho" w:hAnsi="MS Mincho" w:cs="MS Mincho" w:hint="eastAsia"/>
          <w:spacing w:val="10"/>
          <w:sz w:val="24"/>
        </w:rPr>
        <w:t>分析</w:t>
      </w:r>
      <w:r w:rsidR="007424F1">
        <w:rPr>
          <w:rFonts w:ascii="MS Mincho" w:eastAsia="MS Mincho" w:hAnsi="MS Mincho" w:cs="MS Mincho"/>
          <w:spacing w:val="10"/>
          <w:sz w:val="24"/>
        </w:rPr>
        <w:t>平台，</w:t>
      </w:r>
      <w:r w:rsidR="007424F1">
        <w:rPr>
          <w:rFonts w:ascii="宋体" w:hAnsi="宋体" w:cs="宋体"/>
          <w:spacing w:val="10"/>
          <w:sz w:val="24"/>
        </w:rPr>
        <w:t>该</w:t>
      </w:r>
      <w:r w:rsidR="007424F1">
        <w:rPr>
          <w:rFonts w:ascii="MS Mincho" w:eastAsia="MS Mincho" w:hAnsi="MS Mincho" w:cs="MS Mincho" w:hint="eastAsia"/>
          <w:spacing w:val="10"/>
          <w:sz w:val="24"/>
        </w:rPr>
        <w:t>平台</w:t>
      </w:r>
      <w:r w:rsidRPr="001D6B8E">
        <w:rPr>
          <w:rFonts w:ascii="MS Mincho" w:eastAsia="MS Mincho" w:hAnsi="MS Mincho" w:cs="MS Mincho"/>
          <w:spacing w:val="10"/>
          <w:sz w:val="24"/>
        </w:rPr>
        <w:t>以</w:t>
      </w:r>
      <w:r w:rsidR="009F6068" w:rsidRPr="001D6B8E">
        <w:rPr>
          <w:spacing w:val="10"/>
          <w:sz w:val="24"/>
        </w:rPr>
        <w:t>Spark</w:t>
      </w:r>
      <w:r w:rsidRPr="001D6B8E">
        <w:rPr>
          <w:spacing w:val="10"/>
          <w:sz w:val="24"/>
        </w:rPr>
        <w:t>为</w:t>
      </w:r>
      <w:r w:rsidRPr="001D6B8E">
        <w:rPr>
          <w:rFonts w:ascii="MS Mincho" w:eastAsia="MS Mincho" w:hAnsi="MS Mincho" w:cs="MS Mincho"/>
          <w:spacing w:val="10"/>
          <w:sz w:val="24"/>
        </w:rPr>
        <w:t>主</w:t>
      </w:r>
      <w:r w:rsidR="007424F1">
        <w:rPr>
          <w:rFonts w:ascii="MS Mincho" w:eastAsia="MS Mincho" w:hAnsi="MS Mincho" w:cs="MS Mincho" w:hint="eastAsia"/>
          <w:spacing w:val="10"/>
          <w:sz w:val="24"/>
        </w:rPr>
        <w:t>，</w:t>
      </w:r>
      <w:r w:rsidR="007424F1">
        <w:rPr>
          <w:rFonts w:ascii="宋体" w:hAnsi="宋体" w:cs="宋体"/>
          <w:spacing w:val="10"/>
          <w:sz w:val="24"/>
        </w:rPr>
        <w:t>对电</w:t>
      </w:r>
      <w:r w:rsidR="007424F1">
        <w:rPr>
          <w:rFonts w:ascii="MS Mincho" w:eastAsia="MS Mincho" w:hAnsi="MS Mincho" w:cs="MS Mincho" w:hint="eastAsia"/>
          <w:spacing w:val="10"/>
          <w:sz w:val="24"/>
        </w:rPr>
        <w:t>商网站的流量</w:t>
      </w:r>
      <w:r w:rsidR="007424F1">
        <w:rPr>
          <w:rFonts w:ascii="宋体" w:hAnsi="宋体" w:cs="宋体"/>
          <w:spacing w:val="10"/>
          <w:sz w:val="24"/>
        </w:rPr>
        <w:t>进</w:t>
      </w:r>
      <w:r w:rsidR="007424F1">
        <w:rPr>
          <w:rFonts w:ascii="MS Mincho" w:eastAsia="MS Mincho" w:hAnsi="MS Mincho" w:cs="MS Mincho" w:hint="eastAsia"/>
          <w:spacing w:val="10"/>
          <w:sz w:val="24"/>
        </w:rPr>
        <w:t>行离</w:t>
      </w:r>
      <w:r w:rsidR="007424F1">
        <w:rPr>
          <w:rFonts w:ascii="宋体" w:hAnsi="宋体" w:cs="宋体"/>
          <w:spacing w:val="10"/>
          <w:sz w:val="24"/>
        </w:rPr>
        <w:t>线</w:t>
      </w:r>
      <w:r w:rsidR="007424F1">
        <w:rPr>
          <w:rFonts w:ascii="MS Mincho" w:eastAsia="MS Mincho" w:hAnsi="MS Mincho" w:cs="MS Mincho" w:hint="eastAsia"/>
          <w:spacing w:val="10"/>
          <w:sz w:val="24"/>
        </w:rPr>
        <w:t>和</w:t>
      </w:r>
      <w:r w:rsidR="007424F1">
        <w:rPr>
          <w:rFonts w:ascii="宋体" w:hAnsi="宋体" w:cs="宋体"/>
          <w:spacing w:val="10"/>
          <w:sz w:val="24"/>
        </w:rPr>
        <w:t>实时</w:t>
      </w:r>
      <w:r w:rsidR="007424F1">
        <w:rPr>
          <w:rFonts w:ascii="MS Mincho" w:eastAsia="MS Mincho" w:hAnsi="MS Mincho" w:cs="MS Mincho" w:hint="eastAsia"/>
          <w:spacing w:val="10"/>
          <w:sz w:val="24"/>
        </w:rPr>
        <w:t>的分析</w:t>
      </w:r>
      <w:r w:rsidR="009F6068" w:rsidRPr="001D6B8E">
        <w:rPr>
          <w:rFonts w:ascii="MS Mincho" w:eastAsia="MS Mincho" w:hAnsi="MS Mincho" w:cs="MS Mincho"/>
          <w:spacing w:val="10"/>
          <w:sz w:val="24"/>
        </w:rPr>
        <w:t>。</w:t>
      </w:r>
    </w:p>
    <w:p w14:paraId="72CFB66C" w14:textId="30C30C7D" w:rsidR="009F6068" w:rsidRPr="009F6068" w:rsidRDefault="007424F1" w:rsidP="009F6068">
      <w:pPr>
        <w:pStyle w:val="-11"/>
        <w:spacing w:line="360" w:lineRule="auto"/>
        <w:ind w:left="0" w:firstLine="560"/>
        <w:rPr>
          <w:spacing w:val="10"/>
          <w:sz w:val="24"/>
        </w:rPr>
      </w:pPr>
      <w:r>
        <w:rPr>
          <w:rFonts w:hint="eastAsia"/>
          <w:spacing w:val="10"/>
          <w:sz w:val="24"/>
        </w:rPr>
        <w:t>该</w:t>
      </w:r>
      <w:r>
        <w:rPr>
          <w:rFonts w:ascii="MS Mincho" w:eastAsia="MS Mincho" w:hAnsi="MS Mincho" w:cs="MS Mincho"/>
          <w:spacing w:val="10"/>
          <w:sz w:val="24"/>
        </w:rPr>
        <w:t>大数据分析平台</w:t>
      </w:r>
      <w:r w:rsidR="009F6068" w:rsidRPr="009F6068">
        <w:rPr>
          <w:rFonts w:hint="eastAsia"/>
          <w:spacing w:val="10"/>
          <w:sz w:val="24"/>
        </w:rPr>
        <w:t>对电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商网站的各种用</w:t>
      </w:r>
      <w:r w:rsidR="009F6068" w:rsidRPr="009F6068">
        <w:rPr>
          <w:rFonts w:hint="eastAsia"/>
          <w:spacing w:val="10"/>
          <w:sz w:val="24"/>
        </w:rPr>
        <w:t>户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行</w:t>
      </w:r>
      <w:r w:rsidR="009F6068" w:rsidRPr="009F6068">
        <w:rPr>
          <w:rFonts w:hint="eastAsia"/>
          <w:spacing w:val="10"/>
          <w:sz w:val="24"/>
        </w:rPr>
        <w:t>为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（</w:t>
      </w:r>
      <w:r w:rsidR="009F6068" w:rsidRPr="009F6068">
        <w:rPr>
          <w:rFonts w:hint="eastAsia"/>
          <w:spacing w:val="10"/>
          <w:sz w:val="24"/>
        </w:rPr>
        <w:t>访问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行</w:t>
      </w:r>
      <w:r w:rsidR="009F6068" w:rsidRPr="009F6068">
        <w:rPr>
          <w:rFonts w:hint="eastAsia"/>
          <w:spacing w:val="10"/>
          <w:sz w:val="24"/>
        </w:rPr>
        <w:t>为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、</w:t>
      </w:r>
      <w:r w:rsidR="009F6068" w:rsidRPr="009F6068">
        <w:rPr>
          <w:rFonts w:hint="eastAsia"/>
          <w:spacing w:val="10"/>
          <w:sz w:val="24"/>
        </w:rPr>
        <w:t>购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物行</w:t>
      </w:r>
      <w:r w:rsidR="009F6068" w:rsidRPr="009F6068">
        <w:rPr>
          <w:rFonts w:hint="eastAsia"/>
          <w:spacing w:val="10"/>
          <w:sz w:val="24"/>
        </w:rPr>
        <w:t>为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、广告点</w:t>
      </w:r>
      <w:r w:rsidR="009F6068" w:rsidRPr="009F6068">
        <w:rPr>
          <w:rFonts w:hint="eastAsia"/>
          <w:spacing w:val="10"/>
          <w:sz w:val="24"/>
        </w:rPr>
        <w:t>击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行</w:t>
      </w:r>
      <w:r w:rsidR="009F6068" w:rsidRPr="009F6068">
        <w:rPr>
          <w:rFonts w:hint="eastAsia"/>
          <w:spacing w:val="10"/>
          <w:sz w:val="24"/>
        </w:rPr>
        <w:t>为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等）</w:t>
      </w:r>
      <w:r w:rsidR="009F6068" w:rsidRPr="009F6068">
        <w:rPr>
          <w:rFonts w:hint="eastAsia"/>
          <w:spacing w:val="10"/>
          <w:sz w:val="24"/>
        </w:rPr>
        <w:t>进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行复</w:t>
      </w:r>
      <w:r w:rsidR="009F6068" w:rsidRPr="009F6068">
        <w:rPr>
          <w:rFonts w:hint="eastAsia"/>
          <w:spacing w:val="10"/>
          <w:sz w:val="24"/>
        </w:rPr>
        <w:t>杂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的分析。用</w:t>
      </w:r>
      <w:r w:rsidR="009F6068" w:rsidRPr="009F6068">
        <w:rPr>
          <w:rFonts w:hint="eastAsia"/>
          <w:spacing w:val="10"/>
          <w:sz w:val="24"/>
        </w:rPr>
        <w:t>统计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分析出来的数据，</w:t>
      </w:r>
      <w:r w:rsidR="009F6068" w:rsidRPr="009F6068">
        <w:rPr>
          <w:rFonts w:hint="eastAsia"/>
          <w:spacing w:val="10"/>
          <w:sz w:val="24"/>
        </w:rPr>
        <w:t>辅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助公司中的</w:t>
      </w:r>
      <w:r w:rsidR="009F6068" w:rsidRPr="009F6068">
        <w:rPr>
          <w:spacing w:val="10"/>
          <w:sz w:val="24"/>
        </w:rPr>
        <w:t>PM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（</w:t>
      </w:r>
      <w:r w:rsidR="009F6068" w:rsidRPr="009F6068">
        <w:rPr>
          <w:rFonts w:hint="eastAsia"/>
          <w:spacing w:val="10"/>
          <w:sz w:val="24"/>
        </w:rPr>
        <w:t>产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品</w:t>
      </w:r>
      <w:r w:rsidR="009F6068" w:rsidRPr="009F6068">
        <w:rPr>
          <w:rFonts w:hint="eastAsia"/>
          <w:spacing w:val="10"/>
          <w:sz w:val="24"/>
        </w:rPr>
        <w:t>经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理）、数据分析</w:t>
      </w:r>
      <w:r w:rsidR="009F6068" w:rsidRPr="009F6068">
        <w:rPr>
          <w:rFonts w:hint="eastAsia"/>
          <w:spacing w:val="10"/>
          <w:sz w:val="24"/>
        </w:rPr>
        <w:t>师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以及管理人</w:t>
      </w:r>
      <w:r w:rsidR="009F6068" w:rsidRPr="009F6068">
        <w:rPr>
          <w:rFonts w:hint="eastAsia"/>
          <w:spacing w:val="10"/>
          <w:sz w:val="24"/>
        </w:rPr>
        <w:t>员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分析</w:t>
      </w:r>
      <w:r w:rsidR="009F6068" w:rsidRPr="009F6068">
        <w:rPr>
          <w:rFonts w:hint="eastAsia"/>
          <w:spacing w:val="10"/>
          <w:sz w:val="24"/>
        </w:rPr>
        <w:t>现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有</w:t>
      </w:r>
      <w:r w:rsidR="009F6068" w:rsidRPr="009F6068">
        <w:rPr>
          <w:rFonts w:hint="eastAsia"/>
          <w:spacing w:val="10"/>
          <w:sz w:val="24"/>
        </w:rPr>
        <w:t>产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品的情况，并根据用</w:t>
      </w:r>
      <w:r w:rsidR="009F6068" w:rsidRPr="009F6068">
        <w:rPr>
          <w:rFonts w:hint="eastAsia"/>
          <w:spacing w:val="10"/>
          <w:sz w:val="24"/>
        </w:rPr>
        <w:t>户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行</w:t>
      </w:r>
      <w:r w:rsidR="009F6068" w:rsidRPr="009F6068">
        <w:rPr>
          <w:rFonts w:hint="eastAsia"/>
          <w:spacing w:val="10"/>
          <w:sz w:val="24"/>
        </w:rPr>
        <w:t>为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分析</w:t>
      </w:r>
      <w:r w:rsidR="009F6068" w:rsidRPr="009F6068">
        <w:rPr>
          <w:rFonts w:hint="eastAsia"/>
          <w:spacing w:val="10"/>
          <w:sz w:val="24"/>
        </w:rPr>
        <w:t>结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果持</w:t>
      </w:r>
      <w:r w:rsidR="009F6068" w:rsidRPr="009F6068">
        <w:rPr>
          <w:rFonts w:hint="eastAsia"/>
          <w:spacing w:val="10"/>
          <w:sz w:val="24"/>
        </w:rPr>
        <w:t>续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改</w:t>
      </w:r>
      <w:r w:rsidR="009F6068" w:rsidRPr="009F6068">
        <w:rPr>
          <w:rFonts w:hint="eastAsia"/>
          <w:spacing w:val="10"/>
          <w:sz w:val="24"/>
        </w:rPr>
        <w:t>进产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品的</w:t>
      </w:r>
      <w:r w:rsidR="009F6068" w:rsidRPr="009F6068">
        <w:rPr>
          <w:rFonts w:hint="eastAsia"/>
          <w:spacing w:val="10"/>
          <w:sz w:val="24"/>
        </w:rPr>
        <w:t>设计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，以及</w:t>
      </w:r>
      <w:r w:rsidR="009F6068" w:rsidRPr="009F6068">
        <w:rPr>
          <w:rFonts w:hint="eastAsia"/>
          <w:spacing w:val="10"/>
          <w:sz w:val="24"/>
        </w:rPr>
        <w:t>调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整公司的</w:t>
      </w:r>
      <w:r w:rsidR="009F6068" w:rsidRPr="009F6068">
        <w:rPr>
          <w:rFonts w:hint="eastAsia"/>
          <w:spacing w:val="10"/>
          <w:sz w:val="24"/>
        </w:rPr>
        <w:t>战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略和</w:t>
      </w:r>
      <w:r w:rsidR="009F6068" w:rsidRPr="009F6068">
        <w:rPr>
          <w:rFonts w:hint="eastAsia"/>
          <w:spacing w:val="10"/>
          <w:sz w:val="24"/>
        </w:rPr>
        <w:t>业务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。最</w:t>
      </w:r>
      <w:r w:rsidR="009F6068" w:rsidRPr="009F6068">
        <w:rPr>
          <w:rFonts w:hint="eastAsia"/>
          <w:spacing w:val="10"/>
          <w:sz w:val="24"/>
        </w:rPr>
        <w:t>终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达到用大数据技</w:t>
      </w:r>
      <w:r w:rsidR="009F6068" w:rsidRPr="009F6068">
        <w:rPr>
          <w:rFonts w:hint="eastAsia"/>
          <w:spacing w:val="10"/>
          <w:sz w:val="24"/>
        </w:rPr>
        <w:t>术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来帮助提升公司的</w:t>
      </w:r>
      <w:r w:rsidR="009F6068" w:rsidRPr="009F6068">
        <w:rPr>
          <w:rFonts w:hint="eastAsia"/>
          <w:spacing w:val="10"/>
          <w:sz w:val="24"/>
        </w:rPr>
        <w:t>业绩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、</w:t>
      </w:r>
      <w:r w:rsidR="009F6068" w:rsidRPr="009F6068">
        <w:rPr>
          <w:rFonts w:hint="eastAsia"/>
          <w:spacing w:val="10"/>
          <w:sz w:val="24"/>
        </w:rPr>
        <w:t>营业额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以及市</w:t>
      </w:r>
      <w:r w:rsidR="009F6068" w:rsidRPr="009F6068">
        <w:rPr>
          <w:rFonts w:hint="eastAsia"/>
          <w:spacing w:val="10"/>
          <w:sz w:val="24"/>
        </w:rPr>
        <w:t>场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占有率的目</w:t>
      </w:r>
      <w:r w:rsidR="009F6068" w:rsidRPr="009F6068">
        <w:rPr>
          <w:rFonts w:hint="eastAsia"/>
          <w:spacing w:val="10"/>
          <w:sz w:val="24"/>
        </w:rPr>
        <w:t>标</w:t>
      </w:r>
      <w:r w:rsidR="009F6068" w:rsidRPr="009F6068">
        <w:rPr>
          <w:rFonts w:ascii="MS Mincho" w:eastAsia="MS Mincho" w:hAnsi="MS Mincho" w:cs="MS Mincho"/>
          <w:spacing w:val="10"/>
          <w:sz w:val="24"/>
        </w:rPr>
        <w:t>。</w:t>
      </w:r>
    </w:p>
    <w:p w14:paraId="25963EFA" w14:textId="5612C826" w:rsidR="009F6068" w:rsidRPr="009F6068" w:rsidRDefault="009F6068" w:rsidP="009F6068">
      <w:pPr>
        <w:pStyle w:val="-11"/>
        <w:spacing w:line="360" w:lineRule="auto"/>
        <w:ind w:left="0" w:firstLine="560"/>
        <w:rPr>
          <w:spacing w:val="10"/>
          <w:sz w:val="24"/>
        </w:rPr>
      </w:pPr>
      <w:r w:rsidRPr="009F6068">
        <w:rPr>
          <w:rFonts w:hint="eastAsia"/>
          <w:spacing w:val="10"/>
          <w:sz w:val="24"/>
        </w:rPr>
        <w:t>项</w:t>
      </w:r>
      <w:r w:rsidRPr="009F6068">
        <w:rPr>
          <w:rFonts w:ascii="MS Mincho" w:eastAsia="MS Mincho" w:hAnsi="MS Mincho" w:cs="MS Mincho"/>
          <w:spacing w:val="10"/>
          <w:sz w:val="24"/>
        </w:rPr>
        <w:t>目</w:t>
      </w:r>
      <w:r w:rsidR="00A82AA9">
        <w:rPr>
          <w:rFonts w:ascii="MS Mincho" w:eastAsia="MS Mincho" w:hAnsi="MS Mincho" w:cs="MS Mincho"/>
          <w:spacing w:val="10"/>
          <w:sz w:val="24"/>
        </w:rPr>
        <w:t>主要</w:t>
      </w:r>
      <w:r w:rsidRPr="009F6068">
        <w:rPr>
          <w:rFonts w:ascii="MS Mincho" w:eastAsia="MS Mincho" w:hAnsi="MS Mincho" w:cs="MS Mincho"/>
          <w:spacing w:val="10"/>
          <w:sz w:val="24"/>
        </w:rPr>
        <w:t>使用了</w:t>
      </w:r>
      <w:r w:rsidRPr="009F6068">
        <w:rPr>
          <w:spacing w:val="10"/>
          <w:sz w:val="24"/>
        </w:rPr>
        <w:t>Spark</w:t>
      </w:r>
      <w:r w:rsidRPr="009F6068">
        <w:rPr>
          <w:rFonts w:ascii="MS Mincho" w:eastAsia="MS Mincho" w:hAnsi="MS Mincho" w:cs="MS Mincho"/>
          <w:spacing w:val="10"/>
          <w:sz w:val="24"/>
        </w:rPr>
        <w:t>技</w:t>
      </w:r>
      <w:r w:rsidRPr="009F6068">
        <w:rPr>
          <w:rFonts w:hint="eastAsia"/>
          <w:spacing w:val="10"/>
          <w:sz w:val="24"/>
        </w:rPr>
        <w:t>术</w:t>
      </w:r>
      <w:r w:rsidRPr="009F6068">
        <w:rPr>
          <w:rFonts w:ascii="MS Mincho" w:eastAsia="MS Mincho" w:hAnsi="MS Mincho" w:cs="MS Mincho"/>
          <w:spacing w:val="10"/>
          <w:sz w:val="24"/>
        </w:rPr>
        <w:t>生</w:t>
      </w:r>
      <w:r w:rsidRPr="009F6068">
        <w:rPr>
          <w:rFonts w:hint="eastAsia"/>
          <w:spacing w:val="10"/>
          <w:sz w:val="24"/>
        </w:rPr>
        <w:t>态栈</w:t>
      </w:r>
      <w:r w:rsidRPr="009F6068">
        <w:rPr>
          <w:rFonts w:ascii="MS Mincho" w:eastAsia="MS Mincho" w:hAnsi="MS Mincho" w:cs="MS Mincho"/>
          <w:spacing w:val="10"/>
          <w:sz w:val="24"/>
        </w:rPr>
        <w:t>中最常用的三个技</w:t>
      </w:r>
      <w:r w:rsidRPr="009F6068">
        <w:rPr>
          <w:rFonts w:hint="eastAsia"/>
          <w:spacing w:val="10"/>
          <w:sz w:val="24"/>
        </w:rPr>
        <w:t>术</w:t>
      </w:r>
      <w:r w:rsidRPr="009F6068">
        <w:rPr>
          <w:rFonts w:ascii="MS Mincho" w:eastAsia="MS Mincho" w:hAnsi="MS Mincho" w:cs="MS Mincho"/>
          <w:spacing w:val="10"/>
          <w:sz w:val="24"/>
        </w:rPr>
        <w:t>框架，</w:t>
      </w:r>
      <w:r w:rsidRPr="009F6068">
        <w:rPr>
          <w:spacing w:val="10"/>
          <w:sz w:val="24"/>
        </w:rPr>
        <w:t>Spark Core</w:t>
      </w:r>
      <w:r w:rsidRPr="009F6068">
        <w:rPr>
          <w:rFonts w:ascii="MS Mincho" w:eastAsia="MS Mincho" w:hAnsi="MS Mincho" w:cs="MS Mincho"/>
          <w:spacing w:val="10"/>
          <w:sz w:val="24"/>
        </w:rPr>
        <w:t>、</w:t>
      </w:r>
      <w:r w:rsidRPr="009F6068">
        <w:rPr>
          <w:spacing w:val="10"/>
          <w:sz w:val="24"/>
        </w:rPr>
        <w:t>Spark SQL</w:t>
      </w:r>
      <w:r w:rsidRPr="009F6068">
        <w:rPr>
          <w:rFonts w:ascii="MS Mincho" w:eastAsia="MS Mincho" w:hAnsi="MS Mincho" w:cs="MS Mincho"/>
          <w:spacing w:val="10"/>
          <w:sz w:val="24"/>
        </w:rPr>
        <w:t>和</w:t>
      </w:r>
      <w:r w:rsidRPr="009F6068">
        <w:rPr>
          <w:spacing w:val="10"/>
          <w:sz w:val="24"/>
        </w:rPr>
        <w:t>Spark Streaming</w:t>
      </w:r>
      <w:r w:rsidRPr="009F6068">
        <w:rPr>
          <w:rFonts w:ascii="MS Mincho" w:eastAsia="MS Mincho" w:hAnsi="MS Mincho" w:cs="MS Mincho"/>
          <w:spacing w:val="10"/>
          <w:sz w:val="24"/>
        </w:rPr>
        <w:t>，</w:t>
      </w:r>
      <w:r w:rsidRPr="009F6068">
        <w:rPr>
          <w:rFonts w:hint="eastAsia"/>
          <w:spacing w:val="10"/>
          <w:sz w:val="24"/>
        </w:rPr>
        <w:t>进</w:t>
      </w:r>
      <w:r w:rsidRPr="009F6068">
        <w:rPr>
          <w:rFonts w:ascii="MS Mincho" w:eastAsia="MS Mincho" w:hAnsi="MS Mincho" w:cs="MS Mincho"/>
          <w:spacing w:val="10"/>
          <w:sz w:val="24"/>
        </w:rPr>
        <w:t>行离</w:t>
      </w:r>
      <w:r w:rsidRPr="009F6068">
        <w:rPr>
          <w:rFonts w:hint="eastAsia"/>
          <w:spacing w:val="10"/>
          <w:sz w:val="24"/>
        </w:rPr>
        <w:t>线计</w:t>
      </w:r>
      <w:r w:rsidRPr="009F6068">
        <w:rPr>
          <w:rFonts w:ascii="MS Mincho" w:eastAsia="MS Mincho" w:hAnsi="MS Mincho" w:cs="MS Mincho"/>
          <w:spacing w:val="10"/>
          <w:sz w:val="24"/>
        </w:rPr>
        <w:t>算和</w:t>
      </w:r>
      <w:r w:rsidRPr="009F6068">
        <w:rPr>
          <w:rFonts w:hint="eastAsia"/>
          <w:spacing w:val="10"/>
          <w:sz w:val="24"/>
        </w:rPr>
        <w:t>实时计</w:t>
      </w:r>
      <w:r w:rsidRPr="009F6068">
        <w:rPr>
          <w:rFonts w:ascii="MS Mincho" w:eastAsia="MS Mincho" w:hAnsi="MS Mincho" w:cs="MS Mincho"/>
          <w:spacing w:val="10"/>
          <w:sz w:val="24"/>
        </w:rPr>
        <w:t>算</w:t>
      </w:r>
      <w:r w:rsidRPr="009F6068">
        <w:rPr>
          <w:rFonts w:hint="eastAsia"/>
          <w:spacing w:val="10"/>
          <w:sz w:val="24"/>
        </w:rPr>
        <w:t>业务</w:t>
      </w:r>
      <w:r w:rsidRPr="009F6068">
        <w:rPr>
          <w:rFonts w:ascii="MS Mincho" w:eastAsia="MS Mincho" w:hAnsi="MS Mincho" w:cs="MS Mincho"/>
          <w:spacing w:val="10"/>
          <w:sz w:val="24"/>
        </w:rPr>
        <w:t>模</w:t>
      </w:r>
      <w:r w:rsidRPr="009F6068">
        <w:rPr>
          <w:rFonts w:hint="eastAsia"/>
          <w:spacing w:val="10"/>
          <w:sz w:val="24"/>
        </w:rPr>
        <w:t>块</w:t>
      </w:r>
      <w:r w:rsidRPr="009F6068">
        <w:rPr>
          <w:rFonts w:ascii="MS Mincho" w:eastAsia="MS Mincho" w:hAnsi="MS Mincho" w:cs="MS Mincho"/>
          <w:spacing w:val="10"/>
          <w:sz w:val="24"/>
        </w:rPr>
        <w:t>的开</w:t>
      </w:r>
      <w:r w:rsidRPr="009F6068">
        <w:rPr>
          <w:rFonts w:hint="eastAsia"/>
          <w:spacing w:val="10"/>
          <w:sz w:val="24"/>
        </w:rPr>
        <w:t>发</w:t>
      </w:r>
      <w:r w:rsidRPr="009F6068">
        <w:rPr>
          <w:rFonts w:ascii="MS Mincho" w:eastAsia="MS Mincho" w:hAnsi="MS Mincho" w:cs="MS Mincho"/>
          <w:spacing w:val="10"/>
          <w:sz w:val="24"/>
        </w:rPr>
        <w:t>。</w:t>
      </w:r>
      <w:r w:rsidRPr="009F6068">
        <w:rPr>
          <w:rFonts w:hint="eastAsia"/>
          <w:spacing w:val="10"/>
          <w:sz w:val="24"/>
        </w:rPr>
        <w:t>实现</w:t>
      </w:r>
      <w:r w:rsidRPr="009F6068">
        <w:rPr>
          <w:rFonts w:ascii="MS Mincho" w:eastAsia="MS Mincho" w:hAnsi="MS Mincho" w:cs="MS Mincho"/>
          <w:spacing w:val="10"/>
          <w:sz w:val="24"/>
        </w:rPr>
        <w:t>了包括用</w:t>
      </w:r>
      <w:r w:rsidRPr="009F6068">
        <w:rPr>
          <w:rFonts w:hint="eastAsia"/>
          <w:spacing w:val="10"/>
          <w:sz w:val="24"/>
        </w:rPr>
        <w:t>户访问</w:t>
      </w:r>
      <w:r w:rsidRPr="009F6068">
        <w:rPr>
          <w:spacing w:val="10"/>
          <w:sz w:val="24"/>
        </w:rPr>
        <w:t>session</w:t>
      </w:r>
      <w:r w:rsidRPr="009F6068">
        <w:rPr>
          <w:rFonts w:ascii="MS Mincho" w:eastAsia="MS Mincho" w:hAnsi="MS Mincho" w:cs="MS Mincho"/>
          <w:spacing w:val="10"/>
          <w:sz w:val="24"/>
        </w:rPr>
        <w:t>分析、</w:t>
      </w:r>
      <w:r w:rsidRPr="009F6068">
        <w:rPr>
          <w:rFonts w:hint="eastAsia"/>
          <w:spacing w:val="10"/>
          <w:sz w:val="24"/>
        </w:rPr>
        <w:t>页</w:t>
      </w:r>
      <w:r w:rsidRPr="009F6068">
        <w:rPr>
          <w:rFonts w:ascii="MS Mincho" w:eastAsia="MS Mincho" w:hAnsi="MS Mincho" w:cs="MS Mincho"/>
          <w:spacing w:val="10"/>
          <w:sz w:val="24"/>
        </w:rPr>
        <w:t>面</w:t>
      </w:r>
      <w:r w:rsidRPr="009F6068">
        <w:rPr>
          <w:rFonts w:hint="eastAsia"/>
          <w:spacing w:val="10"/>
          <w:sz w:val="24"/>
        </w:rPr>
        <w:t>单</w:t>
      </w:r>
      <w:r w:rsidRPr="009F6068">
        <w:rPr>
          <w:rFonts w:ascii="MS Mincho" w:eastAsia="MS Mincho" w:hAnsi="MS Mincho" w:cs="MS Mincho"/>
          <w:spacing w:val="10"/>
          <w:sz w:val="24"/>
        </w:rPr>
        <w:t>跳</w:t>
      </w:r>
      <w:r w:rsidRPr="009F6068">
        <w:rPr>
          <w:rFonts w:hint="eastAsia"/>
          <w:spacing w:val="10"/>
          <w:sz w:val="24"/>
        </w:rPr>
        <w:t>转</w:t>
      </w:r>
      <w:r w:rsidRPr="009F6068">
        <w:rPr>
          <w:rFonts w:ascii="MS Mincho" w:eastAsia="MS Mincho" w:hAnsi="MS Mincho" w:cs="MS Mincho"/>
          <w:spacing w:val="10"/>
          <w:sz w:val="24"/>
        </w:rPr>
        <w:t>化率</w:t>
      </w:r>
      <w:r w:rsidRPr="009F6068">
        <w:rPr>
          <w:rFonts w:hint="eastAsia"/>
          <w:spacing w:val="10"/>
          <w:sz w:val="24"/>
        </w:rPr>
        <w:t>统计</w:t>
      </w:r>
      <w:r w:rsidRPr="009F6068">
        <w:rPr>
          <w:rFonts w:ascii="MS Mincho" w:eastAsia="MS Mincho" w:hAnsi="MS Mincho" w:cs="MS Mincho"/>
          <w:spacing w:val="10"/>
          <w:sz w:val="24"/>
        </w:rPr>
        <w:t>、</w:t>
      </w:r>
      <w:r w:rsidRPr="009F6068">
        <w:rPr>
          <w:rFonts w:hint="eastAsia"/>
          <w:spacing w:val="10"/>
          <w:sz w:val="24"/>
        </w:rPr>
        <w:t>热门</w:t>
      </w:r>
      <w:r w:rsidRPr="009F6068">
        <w:rPr>
          <w:rFonts w:ascii="MS Mincho" w:eastAsia="MS Mincho" w:hAnsi="MS Mincho" w:cs="MS Mincho"/>
          <w:spacing w:val="10"/>
          <w:sz w:val="24"/>
        </w:rPr>
        <w:t>商品离</w:t>
      </w:r>
      <w:r w:rsidRPr="009F6068">
        <w:rPr>
          <w:rFonts w:hint="eastAsia"/>
          <w:spacing w:val="10"/>
          <w:sz w:val="24"/>
        </w:rPr>
        <w:t>线统计</w:t>
      </w:r>
      <w:r w:rsidRPr="009F6068">
        <w:rPr>
          <w:rFonts w:ascii="MS Mincho" w:eastAsia="MS Mincho" w:hAnsi="MS Mincho" w:cs="MS Mincho"/>
          <w:spacing w:val="10"/>
          <w:sz w:val="24"/>
        </w:rPr>
        <w:t>、广告流量</w:t>
      </w:r>
      <w:r w:rsidRPr="009F6068">
        <w:rPr>
          <w:rFonts w:hint="eastAsia"/>
          <w:spacing w:val="10"/>
          <w:sz w:val="24"/>
        </w:rPr>
        <w:t>实时统计</w:t>
      </w:r>
      <w:r w:rsidRPr="009F6068">
        <w:rPr>
          <w:spacing w:val="10"/>
          <w:sz w:val="24"/>
        </w:rPr>
        <w:t>4</w:t>
      </w:r>
      <w:r w:rsidRPr="009F6068">
        <w:rPr>
          <w:rFonts w:ascii="MS Mincho" w:eastAsia="MS Mincho" w:hAnsi="MS Mincho" w:cs="MS Mincho"/>
          <w:spacing w:val="10"/>
          <w:sz w:val="24"/>
        </w:rPr>
        <w:t>个</w:t>
      </w:r>
      <w:r w:rsidRPr="009F6068">
        <w:rPr>
          <w:rFonts w:hint="eastAsia"/>
          <w:spacing w:val="10"/>
          <w:sz w:val="24"/>
        </w:rPr>
        <w:t>业务</w:t>
      </w:r>
      <w:r w:rsidRPr="009F6068">
        <w:rPr>
          <w:rFonts w:ascii="MS Mincho" w:eastAsia="MS Mincho" w:hAnsi="MS Mincho" w:cs="MS Mincho"/>
          <w:spacing w:val="10"/>
          <w:sz w:val="24"/>
        </w:rPr>
        <w:t>模</w:t>
      </w:r>
      <w:r w:rsidRPr="009F6068">
        <w:rPr>
          <w:rFonts w:hint="eastAsia"/>
          <w:spacing w:val="10"/>
          <w:sz w:val="24"/>
        </w:rPr>
        <w:t>块</w:t>
      </w:r>
      <w:r w:rsidRPr="009F6068">
        <w:rPr>
          <w:rFonts w:ascii="MS Mincho" w:eastAsia="MS Mincho" w:hAnsi="MS Mincho" w:cs="MS Mincho"/>
          <w:spacing w:val="10"/>
          <w:sz w:val="24"/>
        </w:rPr>
        <w:t>。</w:t>
      </w:r>
    </w:p>
    <w:p w14:paraId="72834AE6" w14:textId="244ABD7A" w:rsidR="009F6068" w:rsidRPr="007424F1" w:rsidRDefault="009F6068" w:rsidP="007424F1">
      <w:pPr>
        <w:pStyle w:val="-11"/>
        <w:spacing w:line="360" w:lineRule="auto"/>
        <w:ind w:left="0" w:firstLine="560"/>
        <w:rPr>
          <w:rFonts w:ascii="MS Mincho" w:eastAsia="MS Mincho" w:hAnsi="MS Mincho" w:cs="MS Mincho"/>
          <w:spacing w:val="10"/>
          <w:sz w:val="24"/>
        </w:rPr>
      </w:pPr>
      <w:r w:rsidRPr="009F6068">
        <w:rPr>
          <w:rFonts w:hint="eastAsia"/>
          <w:spacing w:val="10"/>
          <w:sz w:val="24"/>
        </w:rPr>
        <w:t>项目中所有的业务功能模块都是直接从实际企业项目中抽取出来的，业务复杂度</w:t>
      </w:r>
      <w:r w:rsidRPr="009F6068">
        <w:rPr>
          <w:rFonts w:ascii="MS Mincho" w:eastAsia="MS Mincho" w:hAnsi="MS Mincho" w:cs="MS Mincho"/>
          <w:spacing w:val="10"/>
          <w:sz w:val="24"/>
        </w:rPr>
        <w:t>没有任何</w:t>
      </w:r>
      <w:r w:rsidRPr="009F6068">
        <w:rPr>
          <w:rFonts w:hint="eastAsia"/>
          <w:spacing w:val="10"/>
          <w:sz w:val="24"/>
        </w:rPr>
        <w:t>缩</w:t>
      </w:r>
      <w:r w:rsidRPr="009F6068">
        <w:rPr>
          <w:rFonts w:ascii="MS Mincho" w:eastAsia="MS Mincho" w:hAnsi="MS Mincho" w:cs="MS Mincho"/>
          <w:spacing w:val="10"/>
          <w:sz w:val="24"/>
        </w:rPr>
        <w:t>水，通</w:t>
      </w:r>
      <w:r w:rsidRPr="009F6068">
        <w:rPr>
          <w:rFonts w:hint="eastAsia"/>
          <w:spacing w:val="10"/>
          <w:sz w:val="24"/>
        </w:rPr>
        <w:t>过</w:t>
      </w:r>
      <w:r w:rsidRPr="009F6068">
        <w:rPr>
          <w:rFonts w:ascii="MS Mincho" w:eastAsia="MS Mincho" w:hAnsi="MS Mincho" w:cs="MS Mincho"/>
          <w:spacing w:val="10"/>
          <w:sz w:val="24"/>
        </w:rPr>
        <w:t>合理的将</w:t>
      </w:r>
      <w:r w:rsidRPr="009F6068">
        <w:rPr>
          <w:rFonts w:hint="eastAsia"/>
          <w:spacing w:val="10"/>
          <w:sz w:val="24"/>
        </w:rPr>
        <w:t>实际业务</w:t>
      </w:r>
      <w:r w:rsidRPr="009F6068">
        <w:rPr>
          <w:rFonts w:ascii="MS Mincho" w:eastAsia="MS Mincho" w:hAnsi="MS Mincho" w:cs="MS Mincho"/>
          <w:spacing w:val="10"/>
          <w:sz w:val="24"/>
        </w:rPr>
        <w:t>模</w:t>
      </w:r>
      <w:r w:rsidRPr="009F6068">
        <w:rPr>
          <w:rFonts w:hint="eastAsia"/>
          <w:spacing w:val="10"/>
          <w:sz w:val="24"/>
        </w:rPr>
        <w:t>块进</w:t>
      </w:r>
      <w:r w:rsidRPr="009F6068">
        <w:rPr>
          <w:rFonts w:ascii="MS Mincho" w:eastAsia="MS Mincho" w:hAnsi="MS Mincho" w:cs="MS Mincho"/>
          <w:spacing w:val="10"/>
          <w:sz w:val="24"/>
        </w:rPr>
        <w:t>行技</w:t>
      </w:r>
      <w:r w:rsidRPr="009F6068">
        <w:rPr>
          <w:rFonts w:hint="eastAsia"/>
          <w:spacing w:val="10"/>
          <w:sz w:val="24"/>
        </w:rPr>
        <w:t>术</w:t>
      </w:r>
      <w:r w:rsidRPr="009F6068">
        <w:rPr>
          <w:rFonts w:ascii="MS Mincho" w:eastAsia="MS Mincho" w:hAnsi="MS Mincho" w:cs="MS Mincho"/>
          <w:spacing w:val="10"/>
          <w:sz w:val="24"/>
        </w:rPr>
        <w:t>整合与改造，</w:t>
      </w:r>
      <w:r w:rsidRPr="009F6068">
        <w:rPr>
          <w:rFonts w:hint="eastAsia"/>
          <w:spacing w:val="10"/>
          <w:sz w:val="24"/>
        </w:rPr>
        <w:t>该项</w:t>
      </w:r>
      <w:r w:rsidRPr="009F6068">
        <w:rPr>
          <w:rFonts w:ascii="MS Mincho" w:eastAsia="MS Mincho" w:hAnsi="MS Mincho" w:cs="MS Mincho"/>
          <w:spacing w:val="10"/>
          <w:sz w:val="24"/>
        </w:rPr>
        <w:t>目</w:t>
      </w:r>
      <w:r w:rsidR="009B25D2">
        <w:rPr>
          <w:rFonts w:ascii="MS Mincho" w:eastAsia="MS Mincho" w:hAnsi="MS Mincho" w:cs="MS Mincho"/>
          <w:spacing w:val="10"/>
          <w:sz w:val="24"/>
        </w:rPr>
        <w:t>几乎</w:t>
      </w:r>
      <w:r w:rsidRPr="009F6068">
        <w:rPr>
          <w:rFonts w:ascii="MS Mincho" w:eastAsia="MS Mincho" w:hAnsi="MS Mincho" w:cs="MS Mincho"/>
          <w:spacing w:val="10"/>
          <w:sz w:val="24"/>
        </w:rPr>
        <w:t>完全涵盖了</w:t>
      </w:r>
      <w:r w:rsidRPr="009F6068">
        <w:rPr>
          <w:spacing w:val="10"/>
          <w:sz w:val="24"/>
        </w:rPr>
        <w:t>Spark Core</w:t>
      </w:r>
      <w:r w:rsidRPr="009F6068">
        <w:rPr>
          <w:rFonts w:ascii="MS Mincho" w:eastAsia="MS Mincho" w:hAnsi="MS Mincho" w:cs="MS Mincho"/>
          <w:spacing w:val="10"/>
          <w:sz w:val="24"/>
        </w:rPr>
        <w:t>、</w:t>
      </w:r>
      <w:r w:rsidRPr="009F6068">
        <w:rPr>
          <w:spacing w:val="10"/>
          <w:sz w:val="24"/>
        </w:rPr>
        <w:t>Spark SQL</w:t>
      </w:r>
      <w:r w:rsidRPr="009F6068">
        <w:rPr>
          <w:rFonts w:ascii="MS Mincho" w:eastAsia="MS Mincho" w:hAnsi="MS Mincho" w:cs="MS Mincho"/>
          <w:spacing w:val="10"/>
          <w:sz w:val="24"/>
        </w:rPr>
        <w:t>和</w:t>
      </w:r>
      <w:r w:rsidRPr="009F6068">
        <w:rPr>
          <w:spacing w:val="10"/>
          <w:sz w:val="24"/>
        </w:rPr>
        <w:t>Spark Streaming</w:t>
      </w:r>
      <w:r w:rsidR="007424F1">
        <w:rPr>
          <w:rFonts w:hint="eastAsia"/>
          <w:spacing w:val="10"/>
          <w:sz w:val="24"/>
        </w:rPr>
        <w:t>这三个技术框架</w:t>
      </w:r>
      <w:r w:rsidR="007424F1">
        <w:rPr>
          <w:rFonts w:ascii="MS Mincho" w:eastAsia="MS Mincho" w:hAnsi="MS Mincho" w:cs="MS Mincho"/>
          <w:spacing w:val="10"/>
          <w:sz w:val="24"/>
        </w:rPr>
        <w:t>中大部分的功能点、知</w:t>
      </w:r>
      <w:r w:rsidR="007424F1">
        <w:rPr>
          <w:rFonts w:hint="eastAsia"/>
          <w:spacing w:val="10"/>
          <w:sz w:val="24"/>
        </w:rPr>
        <w:t>识</w:t>
      </w:r>
      <w:r w:rsidR="007424F1">
        <w:rPr>
          <w:rFonts w:ascii="MS Mincho" w:eastAsia="MS Mincho" w:hAnsi="MS Mincho" w:cs="MS Mincho"/>
          <w:spacing w:val="10"/>
          <w:sz w:val="24"/>
        </w:rPr>
        <w:t>点</w:t>
      </w:r>
      <w:r w:rsidR="009B25D2">
        <w:rPr>
          <w:rFonts w:ascii="MS Mincho" w:eastAsia="MS Mincho" w:hAnsi="MS Mincho" w:cs="MS Mincho"/>
          <w:spacing w:val="10"/>
          <w:sz w:val="24"/>
        </w:rPr>
        <w:t>。</w:t>
      </w:r>
    </w:p>
    <w:p w14:paraId="12EF1E4D" w14:textId="76C0498C" w:rsidR="00DF598C" w:rsidRDefault="00A82AA9" w:rsidP="00CA0FB7">
      <w:pPr>
        <w:pStyle w:val="2"/>
      </w:pPr>
      <w:bookmarkStart w:id="4" w:name="_Toc497920158"/>
      <w:bookmarkEnd w:id="2"/>
      <w:bookmarkEnd w:id="3"/>
      <w:r>
        <w:rPr>
          <w:rFonts w:hint="eastAsia"/>
        </w:rPr>
        <w:t>项目目标</w:t>
      </w:r>
      <w:bookmarkEnd w:id="4"/>
      <w:r>
        <w:t xml:space="preserve"> </w:t>
      </w:r>
    </w:p>
    <w:p w14:paraId="1C248BE7" w14:textId="03FD5ADD" w:rsidR="00A82AA9" w:rsidRPr="00A82AA9" w:rsidRDefault="00986F98" w:rsidP="00A82AA9">
      <w:pPr>
        <w:pStyle w:val="-11"/>
        <w:spacing w:line="360" w:lineRule="auto"/>
        <w:ind w:left="0" w:firstLine="560"/>
        <w:rPr>
          <w:spacing w:val="10"/>
          <w:sz w:val="24"/>
        </w:rPr>
      </w:pPr>
      <w:r>
        <w:rPr>
          <w:spacing w:val="10"/>
          <w:sz w:val="24"/>
        </w:rPr>
        <w:t>1</w:t>
      </w:r>
      <w:r w:rsidR="00A82AA9" w:rsidRPr="009B25D2">
        <w:rPr>
          <w:spacing w:val="10"/>
          <w:sz w:val="24"/>
        </w:rPr>
        <w:t>、</w:t>
      </w:r>
      <w:r w:rsidR="009B25D2" w:rsidRPr="009B25D2">
        <w:rPr>
          <w:rFonts w:hint="eastAsia"/>
          <w:spacing w:val="10"/>
          <w:sz w:val="24"/>
        </w:rPr>
        <w:t>掌握</w:t>
      </w:r>
      <w:r w:rsidR="009B25D2" w:rsidRPr="009B25D2">
        <w:rPr>
          <w:spacing w:val="10"/>
          <w:sz w:val="24"/>
        </w:rPr>
        <w:t>电</w:t>
      </w:r>
      <w:r w:rsidR="009B25D2" w:rsidRPr="009B25D2">
        <w:rPr>
          <w:rFonts w:hint="eastAsia"/>
          <w:spacing w:val="10"/>
          <w:sz w:val="24"/>
        </w:rPr>
        <w:t>商系</w:t>
      </w:r>
      <w:r w:rsidR="009B25D2" w:rsidRPr="009B25D2">
        <w:rPr>
          <w:spacing w:val="10"/>
          <w:sz w:val="24"/>
        </w:rPr>
        <w:t>统</w:t>
      </w:r>
      <w:r w:rsidR="009B25D2" w:rsidRPr="009B25D2">
        <w:rPr>
          <w:rFonts w:hint="eastAsia"/>
          <w:spacing w:val="10"/>
          <w:sz w:val="24"/>
        </w:rPr>
        <w:t>中</w:t>
      </w:r>
      <w:r w:rsidR="009B25D2" w:rsidRPr="009B25D2">
        <w:rPr>
          <w:rFonts w:hint="eastAsia"/>
          <w:spacing w:val="10"/>
          <w:sz w:val="24"/>
        </w:rPr>
        <w:t>Spark</w:t>
      </w:r>
      <w:r w:rsidR="009B25D2" w:rsidRPr="009B25D2">
        <w:rPr>
          <w:rFonts w:hint="eastAsia"/>
          <w:spacing w:val="10"/>
          <w:sz w:val="24"/>
        </w:rPr>
        <w:t>的主要使用</w:t>
      </w:r>
      <w:r w:rsidR="009B25D2" w:rsidRPr="009B25D2">
        <w:rPr>
          <w:spacing w:val="10"/>
          <w:sz w:val="24"/>
        </w:rPr>
        <w:t>场</w:t>
      </w:r>
      <w:r w:rsidR="009B25D2" w:rsidRPr="009B25D2">
        <w:rPr>
          <w:rFonts w:hint="eastAsia"/>
          <w:spacing w:val="10"/>
          <w:sz w:val="24"/>
        </w:rPr>
        <w:t>景以及建</w:t>
      </w:r>
      <w:r w:rsidR="009B25D2" w:rsidRPr="009B25D2">
        <w:rPr>
          <w:spacing w:val="10"/>
          <w:sz w:val="24"/>
        </w:rPr>
        <w:t>设</w:t>
      </w:r>
      <w:r w:rsidR="009B25D2" w:rsidRPr="009B25D2">
        <w:rPr>
          <w:rFonts w:hint="eastAsia"/>
          <w:spacing w:val="10"/>
          <w:sz w:val="24"/>
        </w:rPr>
        <w:t>流程。</w:t>
      </w:r>
      <w:r w:rsidR="009B25D2" w:rsidRPr="00A82AA9">
        <w:rPr>
          <w:spacing w:val="10"/>
          <w:sz w:val="24"/>
        </w:rPr>
        <w:t xml:space="preserve"> </w:t>
      </w:r>
    </w:p>
    <w:p w14:paraId="4117CF0C" w14:textId="1DEA4238" w:rsidR="00A82AA9" w:rsidRPr="00A82AA9" w:rsidRDefault="00986F98" w:rsidP="00A82AA9">
      <w:pPr>
        <w:pStyle w:val="-11"/>
        <w:spacing w:line="360" w:lineRule="auto"/>
        <w:ind w:left="0" w:firstLine="560"/>
        <w:rPr>
          <w:spacing w:val="10"/>
          <w:sz w:val="24"/>
        </w:rPr>
      </w:pPr>
      <w:r>
        <w:rPr>
          <w:rFonts w:hint="eastAsia"/>
          <w:spacing w:val="10"/>
          <w:sz w:val="24"/>
        </w:rPr>
        <w:t>2</w:t>
      </w:r>
      <w:r w:rsidR="009B25D2">
        <w:rPr>
          <w:rFonts w:hint="eastAsia"/>
          <w:spacing w:val="10"/>
          <w:sz w:val="24"/>
        </w:rPr>
        <w:t>、掌握企业级的</w:t>
      </w:r>
      <w:r w:rsidR="00A82AA9" w:rsidRPr="00A82AA9">
        <w:rPr>
          <w:spacing w:val="10"/>
          <w:sz w:val="24"/>
        </w:rPr>
        <w:t>Spark</w:t>
      </w:r>
      <w:r w:rsidR="00A82AA9" w:rsidRPr="00A82AA9">
        <w:rPr>
          <w:rFonts w:hint="eastAsia"/>
          <w:spacing w:val="10"/>
          <w:sz w:val="24"/>
        </w:rPr>
        <w:t>项目的复杂性能调优、线上故障解决经验、数据倾斜全套处理方案。</w:t>
      </w:r>
    </w:p>
    <w:p w14:paraId="496EC6B1" w14:textId="40DBF77A" w:rsidR="00A82AA9" w:rsidRDefault="00986F98" w:rsidP="00A82AA9">
      <w:pPr>
        <w:pStyle w:val="-11"/>
        <w:spacing w:line="360" w:lineRule="auto"/>
        <w:ind w:left="0" w:firstLine="560"/>
        <w:rPr>
          <w:spacing w:val="10"/>
          <w:sz w:val="24"/>
        </w:rPr>
      </w:pPr>
      <w:r>
        <w:rPr>
          <w:rFonts w:hint="eastAsia"/>
          <w:spacing w:val="10"/>
          <w:sz w:val="24"/>
        </w:rPr>
        <w:t>3</w:t>
      </w:r>
      <w:r w:rsidR="009B25D2" w:rsidRPr="009B25D2">
        <w:rPr>
          <w:spacing w:val="10"/>
          <w:sz w:val="24"/>
        </w:rPr>
        <w:t>、通</w:t>
      </w:r>
      <w:r w:rsidR="009B25D2">
        <w:rPr>
          <w:rFonts w:hint="eastAsia"/>
          <w:spacing w:val="10"/>
          <w:sz w:val="24"/>
        </w:rPr>
        <w:t>过项</w:t>
      </w:r>
      <w:r w:rsidR="009B25D2" w:rsidRPr="009B25D2">
        <w:rPr>
          <w:spacing w:val="10"/>
          <w:sz w:val="24"/>
        </w:rPr>
        <w:t>目</w:t>
      </w:r>
      <w:r w:rsidR="009B25D2">
        <w:rPr>
          <w:rFonts w:hint="eastAsia"/>
          <w:spacing w:val="10"/>
          <w:sz w:val="24"/>
        </w:rPr>
        <w:t>实战，</w:t>
      </w:r>
      <w:r w:rsidR="00A82AA9" w:rsidRPr="009B25D2">
        <w:rPr>
          <w:spacing w:val="10"/>
          <w:sz w:val="24"/>
        </w:rPr>
        <w:t>完全将</w:t>
      </w:r>
      <w:r w:rsidR="00A82AA9" w:rsidRPr="00A82AA9">
        <w:rPr>
          <w:spacing w:val="10"/>
          <w:sz w:val="24"/>
        </w:rPr>
        <w:t>Spark</w:t>
      </w:r>
      <w:r w:rsidR="00A82AA9" w:rsidRPr="009B25D2">
        <w:rPr>
          <w:spacing w:val="10"/>
          <w:sz w:val="24"/>
        </w:rPr>
        <w:t>所有技</w:t>
      </w:r>
      <w:r w:rsidR="00A82AA9" w:rsidRPr="00A82AA9">
        <w:rPr>
          <w:rFonts w:hint="eastAsia"/>
          <w:spacing w:val="10"/>
          <w:sz w:val="24"/>
        </w:rPr>
        <w:t>术</w:t>
      </w:r>
      <w:r w:rsidR="00A82AA9" w:rsidRPr="009B25D2">
        <w:rPr>
          <w:spacing w:val="10"/>
          <w:sz w:val="24"/>
        </w:rPr>
        <w:t>点和知</w:t>
      </w:r>
      <w:r w:rsidR="00A82AA9" w:rsidRPr="00A82AA9">
        <w:rPr>
          <w:rFonts w:hint="eastAsia"/>
          <w:spacing w:val="10"/>
          <w:sz w:val="24"/>
        </w:rPr>
        <w:t>识</w:t>
      </w:r>
      <w:r w:rsidR="00A82AA9" w:rsidRPr="009B25D2">
        <w:rPr>
          <w:spacing w:val="10"/>
          <w:sz w:val="24"/>
        </w:rPr>
        <w:t>点都</w:t>
      </w:r>
      <w:r w:rsidR="00A82AA9" w:rsidRPr="00A82AA9">
        <w:rPr>
          <w:rFonts w:hint="eastAsia"/>
          <w:spacing w:val="10"/>
          <w:sz w:val="24"/>
        </w:rPr>
        <w:t>应</w:t>
      </w:r>
      <w:r w:rsidR="00A82AA9" w:rsidRPr="009B25D2">
        <w:rPr>
          <w:spacing w:val="10"/>
          <w:sz w:val="24"/>
        </w:rPr>
        <w:t>用在</w:t>
      </w:r>
      <w:r w:rsidR="00A82AA9" w:rsidRPr="00A82AA9">
        <w:rPr>
          <w:rFonts w:hint="eastAsia"/>
          <w:spacing w:val="10"/>
          <w:sz w:val="24"/>
        </w:rPr>
        <w:t>项</w:t>
      </w:r>
      <w:r w:rsidR="00A82AA9" w:rsidRPr="009B25D2">
        <w:rPr>
          <w:spacing w:val="10"/>
          <w:sz w:val="24"/>
        </w:rPr>
        <w:t>目中，掌握如何灵活</w:t>
      </w:r>
      <w:r w:rsidR="00A82AA9" w:rsidRPr="00A82AA9">
        <w:rPr>
          <w:rFonts w:hint="eastAsia"/>
          <w:spacing w:val="10"/>
          <w:sz w:val="24"/>
        </w:rPr>
        <w:t>应</w:t>
      </w:r>
      <w:r w:rsidR="00A82AA9" w:rsidRPr="009B25D2">
        <w:rPr>
          <w:spacing w:val="10"/>
          <w:sz w:val="24"/>
        </w:rPr>
        <w:t>用</w:t>
      </w:r>
      <w:r w:rsidR="00A82AA9" w:rsidRPr="00A82AA9">
        <w:rPr>
          <w:spacing w:val="10"/>
          <w:sz w:val="24"/>
        </w:rPr>
        <w:t>Spark</w:t>
      </w:r>
      <w:r w:rsidR="00A82AA9" w:rsidRPr="009B25D2">
        <w:rPr>
          <w:spacing w:val="10"/>
          <w:sz w:val="24"/>
        </w:rPr>
        <w:t>各</w:t>
      </w:r>
      <w:r w:rsidR="00A82AA9" w:rsidRPr="00A82AA9">
        <w:rPr>
          <w:rFonts w:hint="eastAsia"/>
          <w:spacing w:val="10"/>
          <w:sz w:val="24"/>
        </w:rPr>
        <w:t>项</w:t>
      </w:r>
      <w:r w:rsidR="00A82AA9" w:rsidRPr="009B25D2">
        <w:rPr>
          <w:spacing w:val="10"/>
          <w:sz w:val="24"/>
        </w:rPr>
        <w:t>技</w:t>
      </w:r>
      <w:r w:rsidR="00A82AA9" w:rsidRPr="00A82AA9">
        <w:rPr>
          <w:rFonts w:hint="eastAsia"/>
          <w:spacing w:val="10"/>
          <w:sz w:val="24"/>
        </w:rPr>
        <w:t>术</w:t>
      </w:r>
      <w:r w:rsidR="00A82AA9" w:rsidRPr="009B25D2">
        <w:rPr>
          <w:spacing w:val="10"/>
          <w:sz w:val="24"/>
        </w:rPr>
        <w:t>来</w:t>
      </w:r>
      <w:r w:rsidR="00A82AA9" w:rsidRPr="00A82AA9">
        <w:rPr>
          <w:rFonts w:hint="eastAsia"/>
          <w:spacing w:val="10"/>
          <w:sz w:val="24"/>
        </w:rPr>
        <w:t>实现</w:t>
      </w:r>
      <w:r w:rsidR="00A82AA9" w:rsidRPr="009B25D2">
        <w:rPr>
          <w:spacing w:val="10"/>
          <w:sz w:val="24"/>
        </w:rPr>
        <w:t>各种复</w:t>
      </w:r>
      <w:r w:rsidR="00A82AA9" w:rsidRPr="00A82AA9">
        <w:rPr>
          <w:rFonts w:hint="eastAsia"/>
          <w:spacing w:val="10"/>
          <w:sz w:val="24"/>
        </w:rPr>
        <w:t>杂业务</w:t>
      </w:r>
      <w:r w:rsidR="00A82AA9" w:rsidRPr="009B25D2">
        <w:rPr>
          <w:spacing w:val="10"/>
          <w:sz w:val="24"/>
        </w:rPr>
        <w:t>需求。</w:t>
      </w:r>
    </w:p>
    <w:p w14:paraId="422338B0" w14:textId="0FD0CF73" w:rsidR="00CA5DA1" w:rsidRDefault="00A82AA9" w:rsidP="00CA5DA1">
      <w:pPr>
        <w:pStyle w:val="2"/>
        <w:tabs>
          <w:tab w:val="clear" w:pos="720"/>
        </w:tabs>
      </w:pPr>
      <w:bookmarkStart w:id="5" w:name="_Toc497920159"/>
      <w:r>
        <w:rPr>
          <w:rFonts w:hint="eastAsia"/>
        </w:rPr>
        <w:lastRenderedPageBreak/>
        <w:t>业务需求简介</w:t>
      </w:r>
      <w:bookmarkEnd w:id="5"/>
    </w:p>
    <w:p w14:paraId="6996A2B2" w14:textId="6FA970B7" w:rsidR="00D750F1" w:rsidRPr="00D750F1" w:rsidRDefault="00D750F1" w:rsidP="00D750F1">
      <w:pPr>
        <w:pStyle w:val="3"/>
      </w:pPr>
      <w:bookmarkStart w:id="6" w:name="_Toc497920160"/>
      <w:r w:rsidRPr="00A82AA9">
        <w:rPr>
          <w:sz w:val="24"/>
        </w:rPr>
        <w:t>用</w:t>
      </w:r>
      <w:r w:rsidRPr="00A82AA9">
        <w:rPr>
          <w:rFonts w:hint="eastAsia"/>
          <w:sz w:val="24"/>
        </w:rPr>
        <w:t>户访问</w:t>
      </w:r>
      <w:r w:rsidRPr="00A82AA9">
        <w:rPr>
          <w:sz w:val="24"/>
        </w:rPr>
        <w:t>session</w:t>
      </w:r>
      <w:bookmarkEnd w:id="6"/>
    </w:p>
    <w:p w14:paraId="4A12E960" w14:textId="30E0D7DC" w:rsidR="00A82AA9" w:rsidRPr="00A82AA9" w:rsidRDefault="00A82AA9" w:rsidP="00A82AA9">
      <w:pPr>
        <w:pStyle w:val="-11"/>
        <w:spacing w:line="360" w:lineRule="auto"/>
        <w:ind w:left="0" w:firstLine="560"/>
        <w:rPr>
          <w:spacing w:val="10"/>
          <w:sz w:val="24"/>
        </w:rPr>
      </w:pPr>
      <w:r w:rsidRPr="00A82AA9">
        <w:rPr>
          <w:rFonts w:hint="eastAsia"/>
          <w:spacing w:val="10"/>
          <w:sz w:val="24"/>
        </w:rPr>
        <w:t>该</w:t>
      </w:r>
      <w:r w:rsidRPr="00A82AA9">
        <w:rPr>
          <w:spacing w:val="10"/>
          <w:sz w:val="24"/>
        </w:rPr>
        <w:t>模</w:t>
      </w:r>
      <w:r w:rsidRPr="00A82AA9">
        <w:rPr>
          <w:rFonts w:hint="eastAsia"/>
          <w:spacing w:val="10"/>
          <w:sz w:val="24"/>
        </w:rPr>
        <w:t>块</w:t>
      </w:r>
      <w:r w:rsidRPr="00A82AA9">
        <w:rPr>
          <w:spacing w:val="10"/>
          <w:sz w:val="24"/>
        </w:rPr>
        <w:t>主要是</w:t>
      </w:r>
      <w:r w:rsidRPr="00A82AA9">
        <w:rPr>
          <w:rFonts w:hint="eastAsia"/>
          <w:spacing w:val="10"/>
          <w:sz w:val="24"/>
        </w:rPr>
        <w:t>对</w:t>
      </w:r>
      <w:r w:rsidRPr="00A82AA9">
        <w:rPr>
          <w:spacing w:val="10"/>
          <w:sz w:val="24"/>
        </w:rPr>
        <w:t>用</w:t>
      </w:r>
      <w:r w:rsidRPr="00A82AA9">
        <w:rPr>
          <w:rFonts w:hint="eastAsia"/>
          <w:spacing w:val="10"/>
          <w:sz w:val="24"/>
        </w:rPr>
        <w:t>户访问</w:t>
      </w:r>
      <w:r w:rsidRPr="00A82AA9">
        <w:rPr>
          <w:spacing w:val="10"/>
          <w:sz w:val="24"/>
        </w:rPr>
        <w:t>session</w:t>
      </w:r>
      <w:r w:rsidRPr="00A82AA9">
        <w:rPr>
          <w:rFonts w:hint="eastAsia"/>
          <w:spacing w:val="10"/>
          <w:sz w:val="24"/>
        </w:rPr>
        <w:t>进行统计分析，包括</w:t>
      </w:r>
      <w:r w:rsidRPr="00A82AA9">
        <w:rPr>
          <w:spacing w:val="10"/>
          <w:sz w:val="24"/>
        </w:rPr>
        <w:t>session</w:t>
      </w:r>
      <w:r w:rsidRPr="00A82AA9">
        <w:rPr>
          <w:spacing w:val="10"/>
          <w:sz w:val="24"/>
        </w:rPr>
        <w:t>的聚合指</w:t>
      </w:r>
      <w:r w:rsidRPr="00A82AA9">
        <w:rPr>
          <w:rFonts w:hint="eastAsia"/>
          <w:spacing w:val="10"/>
          <w:sz w:val="24"/>
        </w:rPr>
        <w:t>标计</w:t>
      </w:r>
      <w:r w:rsidRPr="00A82AA9">
        <w:rPr>
          <w:spacing w:val="10"/>
          <w:sz w:val="24"/>
        </w:rPr>
        <w:t>算、按</w:t>
      </w:r>
      <w:r w:rsidRPr="00A82AA9">
        <w:rPr>
          <w:rFonts w:hint="eastAsia"/>
          <w:spacing w:val="10"/>
          <w:sz w:val="24"/>
        </w:rPr>
        <w:t>时间</w:t>
      </w:r>
      <w:r w:rsidRPr="00A82AA9">
        <w:rPr>
          <w:spacing w:val="10"/>
          <w:sz w:val="24"/>
        </w:rPr>
        <w:t>比例随机抽取</w:t>
      </w:r>
      <w:r w:rsidRPr="00A82AA9">
        <w:rPr>
          <w:spacing w:val="10"/>
          <w:sz w:val="24"/>
        </w:rPr>
        <w:t>session</w:t>
      </w:r>
      <w:r w:rsidRPr="00A82AA9">
        <w:rPr>
          <w:spacing w:val="10"/>
          <w:sz w:val="24"/>
        </w:rPr>
        <w:t>、</w:t>
      </w:r>
      <w:r w:rsidRPr="00A82AA9">
        <w:rPr>
          <w:rFonts w:hint="eastAsia"/>
          <w:spacing w:val="10"/>
          <w:sz w:val="24"/>
        </w:rPr>
        <w:t>获</w:t>
      </w:r>
      <w:r w:rsidRPr="00A82AA9">
        <w:rPr>
          <w:spacing w:val="10"/>
          <w:sz w:val="24"/>
        </w:rPr>
        <w:t>取每天点</w:t>
      </w:r>
      <w:r w:rsidRPr="00A82AA9">
        <w:rPr>
          <w:rFonts w:hint="eastAsia"/>
          <w:spacing w:val="10"/>
          <w:sz w:val="24"/>
        </w:rPr>
        <w:t>击</w:t>
      </w:r>
      <w:r w:rsidRPr="00A82AA9">
        <w:rPr>
          <w:spacing w:val="10"/>
          <w:sz w:val="24"/>
        </w:rPr>
        <w:t>、下</w:t>
      </w:r>
      <w:r w:rsidRPr="00A82AA9">
        <w:rPr>
          <w:rFonts w:hint="eastAsia"/>
          <w:spacing w:val="10"/>
          <w:sz w:val="24"/>
        </w:rPr>
        <w:t>单</w:t>
      </w:r>
      <w:r w:rsidRPr="00A82AA9">
        <w:rPr>
          <w:spacing w:val="10"/>
          <w:sz w:val="24"/>
        </w:rPr>
        <w:t>和</w:t>
      </w:r>
      <w:r w:rsidRPr="00A82AA9">
        <w:rPr>
          <w:rFonts w:hint="eastAsia"/>
          <w:spacing w:val="10"/>
          <w:sz w:val="24"/>
        </w:rPr>
        <w:t>购买</w:t>
      </w:r>
      <w:r w:rsidRPr="00A82AA9">
        <w:rPr>
          <w:spacing w:val="10"/>
          <w:sz w:val="24"/>
        </w:rPr>
        <w:t>排名前</w:t>
      </w:r>
      <w:r w:rsidRPr="00A82AA9">
        <w:rPr>
          <w:spacing w:val="10"/>
          <w:sz w:val="24"/>
        </w:rPr>
        <w:t>10</w:t>
      </w:r>
      <w:r w:rsidRPr="00A82AA9">
        <w:rPr>
          <w:spacing w:val="10"/>
          <w:sz w:val="24"/>
        </w:rPr>
        <w:t>的品</w:t>
      </w:r>
      <w:r w:rsidRPr="00A82AA9">
        <w:rPr>
          <w:rFonts w:hint="eastAsia"/>
          <w:spacing w:val="10"/>
          <w:sz w:val="24"/>
        </w:rPr>
        <w:t>类</w:t>
      </w:r>
      <w:r w:rsidRPr="00A82AA9">
        <w:rPr>
          <w:spacing w:val="10"/>
          <w:sz w:val="24"/>
        </w:rPr>
        <w:t>、并</w:t>
      </w:r>
      <w:r w:rsidRPr="00A82AA9">
        <w:rPr>
          <w:rFonts w:hint="eastAsia"/>
          <w:spacing w:val="10"/>
          <w:sz w:val="24"/>
        </w:rPr>
        <w:t>获</w:t>
      </w:r>
      <w:r w:rsidRPr="00A82AA9">
        <w:rPr>
          <w:spacing w:val="10"/>
          <w:sz w:val="24"/>
        </w:rPr>
        <w:t>取</w:t>
      </w:r>
      <w:r w:rsidRPr="00A82AA9">
        <w:rPr>
          <w:spacing w:val="10"/>
          <w:sz w:val="24"/>
        </w:rPr>
        <w:t>top10</w:t>
      </w:r>
      <w:r w:rsidRPr="00A82AA9">
        <w:rPr>
          <w:spacing w:val="10"/>
          <w:sz w:val="24"/>
        </w:rPr>
        <w:t>品</w:t>
      </w:r>
      <w:r w:rsidRPr="00A82AA9">
        <w:rPr>
          <w:rFonts w:hint="eastAsia"/>
          <w:spacing w:val="10"/>
          <w:sz w:val="24"/>
        </w:rPr>
        <w:t>类</w:t>
      </w:r>
      <w:r w:rsidRPr="00A82AA9">
        <w:rPr>
          <w:spacing w:val="10"/>
          <w:sz w:val="24"/>
        </w:rPr>
        <w:t>的点</w:t>
      </w:r>
      <w:r w:rsidRPr="00A82AA9">
        <w:rPr>
          <w:rFonts w:hint="eastAsia"/>
          <w:spacing w:val="10"/>
          <w:sz w:val="24"/>
        </w:rPr>
        <w:t>击</w:t>
      </w:r>
      <w:r w:rsidRPr="00A82AA9">
        <w:rPr>
          <w:spacing w:val="10"/>
          <w:sz w:val="24"/>
        </w:rPr>
        <w:t>量排名前</w:t>
      </w:r>
      <w:r w:rsidRPr="00A82AA9">
        <w:rPr>
          <w:spacing w:val="10"/>
          <w:sz w:val="24"/>
        </w:rPr>
        <w:t>10</w:t>
      </w:r>
      <w:r w:rsidRPr="00A82AA9">
        <w:rPr>
          <w:spacing w:val="10"/>
          <w:sz w:val="24"/>
        </w:rPr>
        <w:t>的</w:t>
      </w:r>
      <w:r w:rsidRPr="00A82AA9">
        <w:rPr>
          <w:spacing w:val="10"/>
          <w:sz w:val="24"/>
        </w:rPr>
        <w:t>session</w:t>
      </w:r>
      <w:r w:rsidRPr="00A82AA9">
        <w:rPr>
          <w:spacing w:val="10"/>
          <w:sz w:val="24"/>
        </w:rPr>
        <w:t>。</w:t>
      </w:r>
      <w:r w:rsidRPr="00A82AA9">
        <w:rPr>
          <w:rFonts w:hint="eastAsia"/>
          <w:spacing w:val="10"/>
          <w:sz w:val="24"/>
        </w:rPr>
        <w:t>该</w:t>
      </w:r>
      <w:r w:rsidRPr="00A82AA9">
        <w:rPr>
          <w:spacing w:val="10"/>
          <w:sz w:val="24"/>
        </w:rPr>
        <w:t>模</w:t>
      </w:r>
      <w:r w:rsidRPr="00A82AA9">
        <w:rPr>
          <w:rFonts w:hint="eastAsia"/>
          <w:spacing w:val="10"/>
          <w:sz w:val="24"/>
        </w:rPr>
        <w:t>块</w:t>
      </w:r>
      <w:r w:rsidRPr="00A82AA9">
        <w:rPr>
          <w:spacing w:val="10"/>
          <w:sz w:val="24"/>
        </w:rPr>
        <w:t>可以</w:t>
      </w:r>
      <w:r w:rsidRPr="00A82AA9">
        <w:rPr>
          <w:rFonts w:hint="eastAsia"/>
          <w:spacing w:val="10"/>
          <w:sz w:val="24"/>
        </w:rPr>
        <w:t>让产</w:t>
      </w:r>
      <w:r w:rsidRPr="00A82AA9">
        <w:rPr>
          <w:spacing w:val="10"/>
          <w:sz w:val="24"/>
        </w:rPr>
        <w:t>品</w:t>
      </w:r>
      <w:r w:rsidRPr="00A82AA9">
        <w:rPr>
          <w:rFonts w:hint="eastAsia"/>
          <w:spacing w:val="10"/>
          <w:sz w:val="24"/>
        </w:rPr>
        <w:t>经</w:t>
      </w:r>
      <w:r w:rsidRPr="00A82AA9">
        <w:rPr>
          <w:spacing w:val="10"/>
          <w:sz w:val="24"/>
        </w:rPr>
        <w:t>理、数据分析</w:t>
      </w:r>
      <w:r w:rsidRPr="00A82AA9">
        <w:rPr>
          <w:rFonts w:hint="eastAsia"/>
          <w:spacing w:val="10"/>
          <w:sz w:val="24"/>
        </w:rPr>
        <w:t>师</w:t>
      </w:r>
      <w:r w:rsidRPr="00A82AA9">
        <w:rPr>
          <w:spacing w:val="10"/>
          <w:sz w:val="24"/>
        </w:rPr>
        <w:t>以及企</w:t>
      </w:r>
      <w:r w:rsidRPr="00A82AA9">
        <w:rPr>
          <w:rFonts w:hint="eastAsia"/>
          <w:spacing w:val="10"/>
          <w:sz w:val="24"/>
        </w:rPr>
        <w:t>业</w:t>
      </w:r>
      <w:r w:rsidRPr="00A82AA9">
        <w:rPr>
          <w:spacing w:val="10"/>
          <w:sz w:val="24"/>
        </w:rPr>
        <w:t>管理</w:t>
      </w:r>
      <w:r w:rsidRPr="00A82AA9">
        <w:rPr>
          <w:rFonts w:hint="eastAsia"/>
          <w:spacing w:val="10"/>
          <w:sz w:val="24"/>
        </w:rPr>
        <w:t>层</w:t>
      </w:r>
      <w:r w:rsidRPr="00A82AA9">
        <w:rPr>
          <w:spacing w:val="10"/>
          <w:sz w:val="24"/>
        </w:rPr>
        <w:t>形象地看到各种条件下的具体用</w:t>
      </w:r>
      <w:r w:rsidRPr="00A82AA9">
        <w:rPr>
          <w:rFonts w:hint="eastAsia"/>
          <w:spacing w:val="10"/>
          <w:sz w:val="24"/>
        </w:rPr>
        <w:t>户</w:t>
      </w:r>
      <w:r w:rsidRPr="00A82AA9">
        <w:rPr>
          <w:spacing w:val="10"/>
          <w:sz w:val="24"/>
        </w:rPr>
        <w:t>行</w:t>
      </w:r>
      <w:r w:rsidRPr="00A82AA9">
        <w:rPr>
          <w:rFonts w:hint="eastAsia"/>
          <w:spacing w:val="10"/>
          <w:sz w:val="24"/>
        </w:rPr>
        <w:t>为</w:t>
      </w:r>
      <w:r w:rsidRPr="00A82AA9">
        <w:rPr>
          <w:spacing w:val="10"/>
          <w:sz w:val="24"/>
        </w:rPr>
        <w:t>以及</w:t>
      </w:r>
      <w:r w:rsidRPr="00A82AA9">
        <w:rPr>
          <w:rFonts w:hint="eastAsia"/>
          <w:spacing w:val="10"/>
          <w:sz w:val="24"/>
        </w:rPr>
        <w:t>统计</w:t>
      </w:r>
      <w:r w:rsidRPr="00A82AA9">
        <w:rPr>
          <w:spacing w:val="10"/>
          <w:sz w:val="24"/>
        </w:rPr>
        <w:t>指</w:t>
      </w:r>
      <w:r w:rsidRPr="00A82AA9">
        <w:rPr>
          <w:rFonts w:hint="eastAsia"/>
          <w:spacing w:val="10"/>
          <w:sz w:val="24"/>
        </w:rPr>
        <w:t>标</w:t>
      </w:r>
      <w:r w:rsidRPr="00A82AA9">
        <w:rPr>
          <w:spacing w:val="10"/>
          <w:sz w:val="24"/>
        </w:rPr>
        <w:t>，从而</w:t>
      </w:r>
      <w:r w:rsidRPr="00A82AA9">
        <w:rPr>
          <w:rFonts w:hint="eastAsia"/>
          <w:spacing w:val="10"/>
          <w:sz w:val="24"/>
        </w:rPr>
        <w:t>对</w:t>
      </w:r>
      <w:r w:rsidRPr="00A82AA9">
        <w:rPr>
          <w:spacing w:val="10"/>
          <w:sz w:val="24"/>
        </w:rPr>
        <w:t>公司的</w:t>
      </w:r>
      <w:r w:rsidRPr="00A82AA9">
        <w:rPr>
          <w:rFonts w:hint="eastAsia"/>
          <w:spacing w:val="10"/>
          <w:sz w:val="24"/>
        </w:rPr>
        <w:t>产</w:t>
      </w:r>
      <w:r w:rsidRPr="00A82AA9">
        <w:rPr>
          <w:spacing w:val="10"/>
          <w:sz w:val="24"/>
        </w:rPr>
        <w:t>品</w:t>
      </w:r>
      <w:r w:rsidRPr="00A82AA9">
        <w:rPr>
          <w:rFonts w:hint="eastAsia"/>
          <w:spacing w:val="10"/>
          <w:sz w:val="24"/>
        </w:rPr>
        <w:t>设计</w:t>
      </w:r>
      <w:r w:rsidRPr="00A82AA9">
        <w:rPr>
          <w:spacing w:val="10"/>
          <w:sz w:val="24"/>
        </w:rPr>
        <w:t>以及</w:t>
      </w:r>
      <w:r w:rsidRPr="00A82AA9">
        <w:rPr>
          <w:rFonts w:hint="eastAsia"/>
          <w:spacing w:val="10"/>
          <w:sz w:val="24"/>
        </w:rPr>
        <w:t>业务发</w:t>
      </w:r>
      <w:r w:rsidRPr="00A82AA9">
        <w:rPr>
          <w:spacing w:val="10"/>
          <w:sz w:val="24"/>
        </w:rPr>
        <w:t>展</w:t>
      </w:r>
      <w:r w:rsidRPr="00A82AA9">
        <w:rPr>
          <w:rFonts w:hint="eastAsia"/>
          <w:spacing w:val="10"/>
          <w:sz w:val="24"/>
        </w:rPr>
        <w:t>战</w:t>
      </w:r>
      <w:r w:rsidRPr="00A82AA9">
        <w:rPr>
          <w:spacing w:val="10"/>
          <w:sz w:val="24"/>
        </w:rPr>
        <w:t>略做出</w:t>
      </w:r>
      <w:r w:rsidRPr="00A82AA9">
        <w:rPr>
          <w:rFonts w:hint="eastAsia"/>
          <w:spacing w:val="10"/>
          <w:sz w:val="24"/>
        </w:rPr>
        <w:t>调</w:t>
      </w:r>
      <w:r w:rsidRPr="00A82AA9">
        <w:rPr>
          <w:spacing w:val="10"/>
          <w:sz w:val="24"/>
        </w:rPr>
        <w:t>整。主要使用</w:t>
      </w:r>
      <w:r w:rsidRPr="00A82AA9">
        <w:rPr>
          <w:spacing w:val="10"/>
          <w:sz w:val="24"/>
        </w:rPr>
        <w:t>Spark Core</w:t>
      </w:r>
      <w:r w:rsidRPr="00A82AA9">
        <w:rPr>
          <w:rFonts w:hint="eastAsia"/>
          <w:spacing w:val="10"/>
          <w:sz w:val="24"/>
        </w:rPr>
        <w:t>实现。</w:t>
      </w:r>
    </w:p>
    <w:p w14:paraId="525620BA" w14:textId="53B84E16" w:rsidR="00D750F1" w:rsidRDefault="00A82AA9" w:rsidP="00D750F1">
      <w:pPr>
        <w:pStyle w:val="3"/>
        <w:rPr>
          <w:sz w:val="24"/>
        </w:rPr>
      </w:pPr>
      <w:bookmarkStart w:id="7" w:name="_Toc497920161"/>
      <w:r w:rsidRPr="00A82AA9">
        <w:rPr>
          <w:rFonts w:hint="eastAsia"/>
          <w:sz w:val="24"/>
        </w:rPr>
        <w:t>页</w:t>
      </w:r>
      <w:r w:rsidRPr="00A82AA9">
        <w:rPr>
          <w:sz w:val="24"/>
        </w:rPr>
        <w:t>面</w:t>
      </w:r>
      <w:r w:rsidRPr="00A82AA9">
        <w:rPr>
          <w:rFonts w:hint="eastAsia"/>
          <w:sz w:val="24"/>
        </w:rPr>
        <w:t>单</w:t>
      </w:r>
      <w:r w:rsidRPr="00A82AA9">
        <w:rPr>
          <w:sz w:val="24"/>
        </w:rPr>
        <w:t>跳</w:t>
      </w:r>
      <w:r w:rsidRPr="00A82AA9">
        <w:rPr>
          <w:rFonts w:hint="eastAsia"/>
          <w:sz w:val="24"/>
        </w:rPr>
        <w:t>转</w:t>
      </w:r>
      <w:r w:rsidRPr="00A82AA9">
        <w:rPr>
          <w:sz w:val="24"/>
        </w:rPr>
        <w:t>化率</w:t>
      </w:r>
      <w:r w:rsidRPr="00A82AA9">
        <w:rPr>
          <w:rFonts w:hint="eastAsia"/>
          <w:sz w:val="24"/>
        </w:rPr>
        <w:t>统计</w:t>
      </w:r>
      <w:bookmarkEnd w:id="7"/>
    </w:p>
    <w:p w14:paraId="528FEC5A" w14:textId="4D327056" w:rsidR="00A82AA9" w:rsidRPr="00A82AA9" w:rsidRDefault="00A82AA9" w:rsidP="00A82AA9">
      <w:pPr>
        <w:pStyle w:val="-11"/>
        <w:spacing w:line="360" w:lineRule="auto"/>
        <w:ind w:left="0" w:firstLine="560"/>
        <w:rPr>
          <w:spacing w:val="10"/>
          <w:sz w:val="24"/>
        </w:rPr>
      </w:pPr>
      <w:r w:rsidRPr="00A82AA9">
        <w:rPr>
          <w:rFonts w:hint="eastAsia"/>
          <w:spacing w:val="10"/>
          <w:sz w:val="24"/>
        </w:rPr>
        <w:t>该</w:t>
      </w:r>
      <w:r w:rsidRPr="00A82AA9">
        <w:rPr>
          <w:spacing w:val="10"/>
          <w:sz w:val="24"/>
        </w:rPr>
        <w:t>模</w:t>
      </w:r>
      <w:r w:rsidRPr="00A82AA9">
        <w:rPr>
          <w:rFonts w:hint="eastAsia"/>
          <w:spacing w:val="10"/>
          <w:sz w:val="24"/>
        </w:rPr>
        <w:t>块</w:t>
      </w:r>
      <w:r w:rsidRPr="00A82AA9">
        <w:rPr>
          <w:spacing w:val="10"/>
          <w:sz w:val="24"/>
        </w:rPr>
        <w:t>主要是</w:t>
      </w:r>
      <w:r w:rsidRPr="00A82AA9">
        <w:rPr>
          <w:rFonts w:hint="eastAsia"/>
          <w:spacing w:val="10"/>
          <w:sz w:val="24"/>
        </w:rPr>
        <w:t>计</w:t>
      </w:r>
      <w:r w:rsidRPr="00A82AA9">
        <w:rPr>
          <w:spacing w:val="10"/>
          <w:sz w:val="24"/>
        </w:rPr>
        <w:t>算关</w:t>
      </w:r>
      <w:r w:rsidRPr="00A82AA9">
        <w:rPr>
          <w:rFonts w:hint="eastAsia"/>
          <w:spacing w:val="10"/>
          <w:sz w:val="24"/>
        </w:rPr>
        <w:t>键页</w:t>
      </w:r>
      <w:r w:rsidRPr="00A82AA9">
        <w:rPr>
          <w:spacing w:val="10"/>
          <w:sz w:val="24"/>
        </w:rPr>
        <w:t>面之</w:t>
      </w:r>
      <w:r w:rsidRPr="00A82AA9">
        <w:rPr>
          <w:rFonts w:hint="eastAsia"/>
          <w:spacing w:val="10"/>
          <w:sz w:val="24"/>
        </w:rPr>
        <w:t>间</w:t>
      </w:r>
      <w:r w:rsidRPr="00A82AA9">
        <w:rPr>
          <w:spacing w:val="10"/>
          <w:sz w:val="24"/>
        </w:rPr>
        <w:t>的</w:t>
      </w:r>
      <w:r w:rsidRPr="00A82AA9">
        <w:rPr>
          <w:rFonts w:hint="eastAsia"/>
          <w:spacing w:val="10"/>
          <w:sz w:val="24"/>
        </w:rPr>
        <w:t>单</w:t>
      </w:r>
      <w:r w:rsidRPr="00A82AA9">
        <w:rPr>
          <w:spacing w:val="10"/>
          <w:sz w:val="24"/>
        </w:rPr>
        <w:t>步跳</w:t>
      </w:r>
      <w:r w:rsidRPr="00A82AA9">
        <w:rPr>
          <w:rFonts w:hint="eastAsia"/>
          <w:spacing w:val="10"/>
          <w:sz w:val="24"/>
        </w:rPr>
        <w:t>转转</w:t>
      </w:r>
      <w:r w:rsidRPr="00A82AA9">
        <w:rPr>
          <w:spacing w:val="10"/>
          <w:sz w:val="24"/>
        </w:rPr>
        <w:t>化率，涉及到</w:t>
      </w:r>
      <w:r w:rsidRPr="00A82AA9">
        <w:rPr>
          <w:rFonts w:hint="eastAsia"/>
          <w:spacing w:val="10"/>
          <w:sz w:val="24"/>
        </w:rPr>
        <w:t>页</w:t>
      </w:r>
      <w:r w:rsidRPr="00A82AA9">
        <w:rPr>
          <w:spacing w:val="10"/>
          <w:sz w:val="24"/>
        </w:rPr>
        <w:t>面切片算法以及</w:t>
      </w:r>
      <w:r w:rsidRPr="00A82AA9">
        <w:rPr>
          <w:rFonts w:hint="eastAsia"/>
          <w:spacing w:val="10"/>
          <w:sz w:val="24"/>
        </w:rPr>
        <w:t>页</w:t>
      </w:r>
      <w:r w:rsidRPr="00A82AA9">
        <w:rPr>
          <w:spacing w:val="10"/>
          <w:sz w:val="24"/>
        </w:rPr>
        <w:t>面流匹配算法。</w:t>
      </w:r>
      <w:r w:rsidRPr="00A82AA9">
        <w:rPr>
          <w:rFonts w:hint="eastAsia"/>
          <w:spacing w:val="10"/>
          <w:sz w:val="24"/>
        </w:rPr>
        <w:t>该</w:t>
      </w:r>
      <w:r w:rsidRPr="00A82AA9">
        <w:rPr>
          <w:spacing w:val="10"/>
          <w:sz w:val="24"/>
        </w:rPr>
        <w:t>模</w:t>
      </w:r>
      <w:r w:rsidRPr="00A82AA9">
        <w:rPr>
          <w:rFonts w:hint="eastAsia"/>
          <w:spacing w:val="10"/>
          <w:sz w:val="24"/>
        </w:rPr>
        <w:t>块</w:t>
      </w:r>
      <w:r w:rsidRPr="00A82AA9">
        <w:rPr>
          <w:spacing w:val="10"/>
          <w:sz w:val="24"/>
        </w:rPr>
        <w:t>可以</w:t>
      </w:r>
      <w:r w:rsidRPr="00A82AA9">
        <w:rPr>
          <w:rFonts w:hint="eastAsia"/>
          <w:spacing w:val="10"/>
          <w:sz w:val="24"/>
        </w:rPr>
        <w:t>让产</w:t>
      </w:r>
      <w:r w:rsidRPr="00A82AA9">
        <w:rPr>
          <w:spacing w:val="10"/>
          <w:sz w:val="24"/>
        </w:rPr>
        <w:t>品</w:t>
      </w:r>
      <w:r w:rsidRPr="00A82AA9">
        <w:rPr>
          <w:rFonts w:hint="eastAsia"/>
          <w:spacing w:val="10"/>
          <w:sz w:val="24"/>
        </w:rPr>
        <w:t>经</w:t>
      </w:r>
      <w:r w:rsidRPr="00A82AA9">
        <w:rPr>
          <w:spacing w:val="10"/>
          <w:sz w:val="24"/>
        </w:rPr>
        <w:t>理、数据分析</w:t>
      </w:r>
      <w:r w:rsidRPr="00A82AA9">
        <w:rPr>
          <w:rFonts w:hint="eastAsia"/>
          <w:spacing w:val="10"/>
          <w:sz w:val="24"/>
        </w:rPr>
        <w:t>师</w:t>
      </w:r>
      <w:r w:rsidRPr="00A82AA9">
        <w:rPr>
          <w:spacing w:val="10"/>
          <w:sz w:val="24"/>
        </w:rPr>
        <w:t>以及企</w:t>
      </w:r>
      <w:r w:rsidRPr="00A82AA9">
        <w:rPr>
          <w:rFonts w:hint="eastAsia"/>
          <w:spacing w:val="10"/>
          <w:sz w:val="24"/>
        </w:rPr>
        <w:t>业</w:t>
      </w:r>
      <w:r w:rsidRPr="00A82AA9">
        <w:rPr>
          <w:spacing w:val="10"/>
          <w:sz w:val="24"/>
        </w:rPr>
        <w:t>管理</w:t>
      </w:r>
      <w:r w:rsidRPr="00A82AA9">
        <w:rPr>
          <w:rFonts w:hint="eastAsia"/>
          <w:spacing w:val="10"/>
          <w:sz w:val="24"/>
        </w:rPr>
        <w:t>层</w:t>
      </w:r>
      <w:r w:rsidRPr="00A82AA9">
        <w:rPr>
          <w:spacing w:val="10"/>
          <w:sz w:val="24"/>
        </w:rPr>
        <w:t>看到各个关</w:t>
      </w:r>
      <w:r w:rsidRPr="00A82AA9">
        <w:rPr>
          <w:rFonts w:hint="eastAsia"/>
          <w:spacing w:val="10"/>
          <w:sz w:val="24"/>
        </w:rPr>
        <w:t>键页</w:t>
      </w:r>
      <w:r w:rsidRPr="00A82AA9">
        <w:rPr>
          <w:spacing w:val="10"/>
          <w:sz w:val="24"/>
        </w:rPr>
        <w:t>面之</w:t>
      </w:r>
      <w:r w:rsidRPr="00A82AA9">
        <w:rPr>
          <w:rFonts w:hint="eastAsia"/>
          <w:spacing w:val="10"/>
          <w:sz w:val="24"/>
        </w:rPr>
        <w:t>间</w:t>
      </w:r>
      <w:r w:rsidRPr="00A82AA9">
        <w:rPr>
          <w:spacing w:val="10"/>
          <w:sz w:val="24"/>
        </w:rPr>
        <w:t>的</w:t>
      </w:r>
      <w:r w:rsidRPr="00A82AA9">
        <w:rPr>
          <w:rFonts w:hint="eastAsia"/>
          <w:spacing w:val="10"/>
          <w:sz w:val="24"/>
        </w:rPr>
        <w:t>转</w:t>
      </w:r>
      <w:r w:rsidRPr="00A82AA9">
        <w:rPr>
          <w:spacing w:val="10"/>
          <w:sz w:val="24"/>
        </w:rPr>
        <w:t>化率，从而</w:t>
      </w:r>
      <w:r w:rsidRPr="00A82AA9">
        <w:rPr>
          <w:rFonts w:hint="eastAsia"/>
          <w:spacing w:val="10"/>
          <w:sz w:val="24"/>
        </w:rPr>
        <w:t>对</w:t>
      </w:r>
      <w:r w:rsidRPr="00A82AA9">
        <w:rPr>
          <w:spacing w:val="10"/>
          <w:sz w:val="24"/>
        </w:rPr>
        <w:t>网</w:t>
      </w:r>
      <w:r w:rsidRPr="00A82AA9">
        <w:rPr>
          <w:rFonts w:hint="eastAsia"/>
          <w:spacing w:val="10"/>
          <w:sz w:val="24"/>
        </w:rPr>
        <w:t>页</w:t>
      </w:r>
      <w:r w:rsidRPr="00A82AA9">
        <w:rPr>
          <w:spacing w:val="10"/>
          <w:sz w:val="24"/>
        </w:rPr>
        <w:t>布局，</w:t>
      </w:r>
      <w:r w:rsidRPr="00A82AA9">
        <w:rPr>
          <w:rFonts w:hint="eastAsia"/>
          <w:spacing w:val="10"/>
          <w:sz w:val="24"/>
        </w:rPr>
        <w:t>进</w:t>
      </w:r>
      <w:r w:rsidRPr="00A82AA9">
        <w:rPr>
          <w:spacing w:val="10"/>
          <w:sz w:val="24"/>
        </w:rPr>
        <w:t>行更好的</w:t>
      </w:r>
      <w:r w:rsidRPr="00A82AA9">
        <w:rPr>
          <w:rFonts w:hint="eastAsia"/>
          <w:spacing w:val="10"/>
          <w:sz w:val="24"/>
        </w:rPr>
        <w:t>优</w:t>
      </w:r>
      <w:r w:rsidRPr="00A82AA9">
        <w:rPr>
          <w:spacing w:val="10"/>
          <w:sz w:val="24"/>
        </w:rPr>
        <w:t>化</w:t>
      </w:r>
      <w:r w:rsidRPr="00A82AA9">
        <w:rPr>
          <w:rFonts w:hint="eastAsia"/>
          <w:spacing w:val="10"/>
          <w:sz w:val="24"/>
        </w:rPr>
        <w:t>设计</w:t>
      </w:r>
      <w:r w:rsidRPr="00A82AA9">
        <w:rPr>
          <w:spacing w:val="10"/>
          <w:sz w:val="24"/>
        </w:rPr>
        <w:t>。主要使用</w:t>
      </w:r>
      <w:r w:rsidRPr="00A82AA9">
        <w:rPr>
          <w:spacing w:val="10"/>
          <w:sz w:val="24"/>
        </w:rPr>
        <w:t>Spark Core</w:t>
      </w:r>
      <w:r w:rsidRPr="00A82AA9">
        <w:rPr>
          <w:rFonts w:hint="eastAsia"/>
          <w:spacing w:val="10"/>
          <w:sz w:val="24"/>
        </w:rPr>
        <w:t>实现。</w:t>
      </w:r>
    </w:p>
    <w:p w14:paraId="313B89BF" w14:textId="3D09B65F" w:rsidR="00D750F1" w:rsidRPr="00D750F1" w:rsidRDefault="00A82AA9" w:rsidP="00D750F1">
      <w:pPr>
        <w:pStyle w:val="3"/>
        <w:rPr>
          <w:sz w:val="24"/>
        </w:rPr>
      </w:pPr>
      <w:bookmarkStart w:id="8" w:name="_Toc497920162"/>
      <w:r w:rsidRPr="00A82AA9">
        <w:rPr>
          <w:rFonts w:hint="eastAsia"/>
          <w:sz w:val="24"/>
        </w:rPr>
        <w:t>热门</w:t>
      </w:r>
      <w:r w:rsidRPr="00D750F1">
        <w:rPr>
          <w:sz w:val="24"/>
        </w:rPr>
        <w:t>商品离</w:t>
      </w:r>
      <w:r w:rsidRPr="00A82AA9">
        <w:rPr>
          <w:rFonts w:hint="eastAsia"/>
          <w:sz w:val="24"/>
        </w:rPr>
        <w:t>线统计</w:t>
      </w:r>
      <w:bookmarkEnd w:id="8"/>
    </w:p>
    <w:p w14:paraId="766B28C9" w14:textId="069B177C" w:rsidR="00A82AA9" w:rsidRPr="00A82AA9" w:rsidRDefault="00A82AA9" w:rsidP="00A82AA9">
      <w:pPr>
        <w:pStyle w:val="-11"/>
        <w:spacing w:line="360" w:lineRule="auto"/>
        <w:ind w:left="0" w:firstLine="560"/>
        <w:rPr>
          <w:spacing w:val="10"/>
          <w:sz w:val="24"/>
        </w:rPr>
      </w:pPr>
      <w:r w:rsidRPr="00A82AA9">
        <w:rPr>
          <w:rFonts w:hint="eastAsia"/>
          <w:spacing w:val="10"/>
          <w:sz w:val="24"/>
        </w:rPr>
        <w:t>该</w:t>
      </w:r>
      <w:r w:rsidRPr="00A82AA9">
        <w:rPr>
          <w:rFonts w:ascii="MS Mincho" w:eastAsia="MS Mincho" w:hAnsi="MS Mincho" w:cs="MS Mincho"/>
          <w:spacing w:val="10"/>
          <w:sz w:val="24"/>
        </w:rPr>
        <w:t>模</w:t>
      </w:r>
      <w:r w:rsidRPr="00A82AA9">
        <w:rPr>
          <w:rFonts w:hint="eastAsia"/>
          <w:spacing w:val="10"/>
          <w:sz w:val="24"/>
        </w:rPr>
        <w:t>块</w:t>
      </w:r>
      <w:r w:rsidRPr="00A82AA9">
        <w:rPr>
          <w:rFonts w:ascii="MS Mincho" w:eastAsia="MS Mincho" w:hAnsi="MS Mincho" w:cs="MS Mincho"/>
          <w:spacing w:val="10"/>
          <w:sz w:val="24"/>
        </w:rPr>
        <w:t>主要</w:t>
      </w:r>
      <w:r w:rsidRPr="00A82AA9">
        <w:rPr>
          <w:rFonts w:hint="eastAsia"/>
          <w:spacing w:val="10"/>
          <w:sz w:val="24"/>
        </w:rPr>
        <w:t>实现</w:t>
      </w:r>
      <w:r w:rsidRPr="00A82AA9">
        <w:rPr>
          <w:rFonts w:ascii="MS Mincho" w:eastAsia="MS Mincho" w:hAnsi="MS Mincho" w:cs="MS Mincho"/>
          <w:spacing w:val="10"/>
          <w:sz w:val="24"/>
        </w:rPr>
        <w:t>每天</w:t>
      </w:r>
      <w:r w:rsidRPr="00A82AA9">
        <w:rPr>
          <w:rFonts w:hint="eastAsia"/>
          <w:spacing w:val="10"/>
          <w:sz w:val="24"/>
        </w:rPr>
        <w:t>统计</w:t>
      </w:r>
      <w:r w:rsidRPr="00A82AA9">
        <w:rPr>
          <w:rFonts w:ascii="MS Mincho" w:eastAsia="MS Mincho" w:hAnsi="MS Mincho" w:cs="MS Mincho"/>
          <w:spacing w:val="10"/>
          <w:sz w:val="24"/>
        </w:rPr>
        <w:t>出各个区域的</w:t>
      </w:r>
      <w:r w:rsidRPr="00A82AA9">
        <w:rPr>
          <w:spacing w:val="10"/>
          <w:sz w:val="24"/>
        </w:rPr>
        <w:t>top3</w:t>
      </w:r>
      <w:r w:rsidRPr="00A82AA9">
        <w:rPr>
          <w:rFonts w:hint="eastAsia"/>
          <w:spacing w:val="10"/>
          <w:sz w:val="24"/>
        </w:rPr>
        <w:t>热门</w:t>
      </w:r>
      <w:r w:rsidRPr="00A82AA9">
        <w:rPr>
          <w:rFonts w:ascii="MS Mincho" w:eastAsia="MS Mincho" w:hAnsi="MS Mincho" w:cs="MS Mincho"/>
          <w:spacing w:val="10"/>
          <w:sz w:val="24"/>
        </w:rPr>
        <w:t>商品。</w:t>
      </w:r>
      <w:r w:rsidRPr="00A82AA9">
        <w:rPr>
          <w:rFonts w:hint="eastAsia"/>
          <w:spacing w:val="10"/>
          <w:sz w:val="24"/>
        </w:rPr>
        <w:t>该模块可以让企业管理层看到公司售卖的商品的整体情况，从而对公司的商品相关的战略进行调整。主要使用</w:t>
      </w:r>
      <w:r w:rsidRPr="00A82AA9">
        <w:rPr>
          <w:spacing w:val="10"/>
          <w:sz w:val="24"/>
        </w:rPr>
        <w:t>Spark SQL</w:t>
      </w:r>
      <w:r w:rsidRPr="00A82AA9">
        <w:rPr>
          <w:rFonts w:hint="eastAsia"/>
          <w:spacing w:val="10"/>
          <w:sz w:val="24"/>
        </w:rPr>
        <w:t>实现。</w:t>
      </w:r>
    </w:p>
    <w:p w14:paraId="7114AA5D" w14:textId="63A60599" w:rsidR="00D750F1" w:rsidRDefault="00A82AA9" w:rsidP="00D750F1">
      <w:pPr>
        <w:pStyle w:val="3"/>
        <w:rPr>
          <w:sz w:val="24"/>
        </w:rPr>
      </w:pPr>
      <w:bookmarkStart w:id="9" w:name="_Toc497920163"/>
      <w:r w:rsidRPr="00A82AA9">
        <w:rPr>
          <w:sz w:val="24"/>
        </w:rPr>
        <w:t>广告流量</w:t>
      </w:r>
      <w:r w:rsidRPr="00A82AA9">
        <w:rPr>
          <w:rFonts w:hint="eastAsia"/>
          <w:sz w:val="24"/>
        </w:rPr>
        <w:t>实时统计</w:t>
      </w:r>
      <w:bookmarkEnd w:id="9"/>
    </w:p>
    <w:p w14:paraId="08089D09" w14:textId="40D8AED7" w:rsidR="00A82AA9" w:rsidRPr="00A82AA9" w:rsidRDefault="00A82AA9" w:rsidP="00A82AA9">
      <w:pPr>
        <w:pStyle w:val="-11"/>
        <w:spacing w:line="360" w:lineRule="auto"/>
        <w:ind w:left="0" w:firstLine="560"/>
        <w:rPr>
          <w:spacing w:val="10"/>
          <w:sz w:val="24"/>
        </w:rPr>
      </w:pPr>
      <w:r w:rsidRPr="00A82AA9">
        <w:rPr>
          <w:rFonts w:hint="eastAsia"/>
          <w:spacing w:val="10"/>
          <w:sz w:val="24"/>
        </w:rPr>
        <w:t>该</w:t>
      </w:r>
      <w:r w:rsidRPr="00A82AA9">
        <w:rPr>
          <w:spacing w:val="10"/>
          <w:sz w:val="24"/>
        </w:rPr>
        <w:t>模</w:t>
      </w:r>
      <w:r w:rsidRPr="00A82AA9">
        <w:rPr>
          <w:rFonts w:hint="eastAsia"/>
          <w:spacing w:val="10"/>
          <w:sz w:val="24"/>
        </w:rPr>
        <w:t>块负责实时统计</w:t>
      </w:r>
      <w:r w:rsidRPr="00A82AA9">
        <w:rPr>
          <w:spacing w:val="10"/>
          <w:sz w:val="24"/>
        </w:rPr>
        <w:t>公司的广告流量，包括广告展</w:t>
      </w:r>
      <w:r w:rsidRPr="00A82AA9">
        <w:rPr>
          <w:rFonts w:hint="eastAsia"/>
          <w:spacing w:val="10"/>
          <w:sz w:val="24"/>
        </w:rPr>
        <w:t>现</w:t>
      </w:r>
      <w:r w:rsidRPr="00A82AA9">
        <w:rPr>
          <w:spacing w:val="10"/>
          <w:sz w:val="24"/>
        </w:rPr>
        <w:t>流量和广告点</w:t>
      </w:r>
      <w:r w:rsidRPr="00A82AA9">
        <w:rPr>
          <w:rFonts w:hint="eastAsia"/>
          <w:spacing w:val="10"/>
          <w:sz w:val="24"/>
        </w:rPr>
        <w:t>击</w:t>
      </w:r>
      <w:r w:rsidRPr="00A82AA9">
        <w:rPr>
          <w:spacing w:val="10"/>
          <w:sz w:val="24"/>
        </w:rPr>
        <w:t>流量。</w:t>
      </w:r>
      <w:r w:rsidRPr="00A82AA9">
        <w:rPr>
          <w:rFonts w:hint="eastAsia"/>
          <w:spacing w:val="10"/>
          <w:sz w:val="24"/>
        </w:rPr>
        <w:t>实现动态</w:t>
      </w:r>
      <w:r w:rsidRPr="00A82AA9">
        <w:rPr>
          <w:spacing w:val="10"/>
          <w:sz w:val="24"/>
        </w:rPr>
        <w:t>黑名</w:t>
      </w:r>
      <w:r w:rsidRPr="00A82AA9">
        <w:rPr>
          <w:rFonts w:hint="eastAsia"/>
          <w:spacing w:val="10"/>
          <w:sz w:val="24"/>
        </w:rPr>
        <w:t>单</w:t>
      </w:r>
      <w:r w:rsidRPr="00A82AA9">
        <w:rPr>
          <w:spacing w:val="10"/>
          <w:sz w:val="24"/>
        </w:rPr>
        <w:t>机制，以及黑名</w:t>
      </w:r>
      <w:r w:rsidRPr="00A82AA9">
        <w:rPr>
          <w:rFonts w:hint="eastAsia"/>
          <w:spacing w:val="10"/>
          <w:sz w:val="24"/>
        </w:rPr>
        <w:t>单过滤</w:t>
      </w:r>
      <w:r w:rsidRPr="00A82AA9">
        <w:rPr>
          <w:spacing w:val="10"/>
          <w:sz w:val="24"/>
        </w:rPr>
        <w:t>；</w:t>
      </w:r>
      <w:r w:rsidRPr="00A82AA9">
        <w:rPr>
          <w:rFonts w:hint="eastAsia"/>
          <w:spacing w:val="10"/>
          <w:sz w:val="24"/>
        </w:rPr>
        <w:t>实现</w:t>
      </w:r>
      <w:r w:rsidRPr="00A82AA9">
        <w:rPr>
          <w:spacing w:val="10"/>
          <w:sz w:val="24"/>
        </w:rPr>
        <w:t>滑</w:t>
      </w:r>
      <w:r w:rsidRPr="00A82AA9">
        <w:rPr>
          <w:rFonts w:hint="eastAsia"/>
          <w:spacing w:val="10"/>
          <w:sz w:val="24"/>
        </w:rPr>
        <w:t>动</w:t>
      </w:r>
      <w:r w:rsidRPr="00A82AA9">
        <w:rPr>
          <w:spacing w:val="10"/>
          <w:sz w:val="24"/>
        </w:rPr>
        <w:t>窗口内的各城市的广告展</w:t>
      </w:r>
      <w:r w:rsidRPr="00A82AA9">
        <w:rPr>
          <w:rFonts w:hint="eastAsia"/>
          <w:spacing w:val="10"/>
          <w:sz w:val="24"/>
        </w:rPr>
        <w:t>现</w:t>
      </w:r>
      <w:r w:rsidRPr="00A82AA9">
        <w:rPr>
          <w:spacing w:val="10"/>
          <w:sz w:val="24"/>
        </w:rPr>
        <w:t>流量和广告点</w:t>
      </w:r>
      <w:r w:rsidRPr="00A82AA9">
        <w:rPr>
          <w:rFonts w:hint="eastAsia"/>
          <w:spacing w:val="10"/>
          <w:sz w:val="24"/>
        </w:rPr>
        <w:t>击</w:t>
      </w:r>
      <w:r w:rsidRPr="00A82AA9">
        <w:rPr>
          <w:spacing w:val="10"/>
          <w:sz w:val="24"/>
        </w:rPr>
        <w:t>流量的</w:t>
      </w:r>
      <w:r w:rsidRPr="00A82AA9">
        <w:rPr>
          <w:rFonts w:hint="eastAsia"/>
          <w:spacing w:val="10"/>
          <w:sz w:val="24"/>
        </w:rPr>
        <w:t>统计</w:t>
      </w:r>
      <w:r w:rsidRPr="00A82AA9">
        <w:rPr>
          <w:spacing w:val="10"/>
          <w:sz w:val="24"/>
        </w:rPr>
        <w:t>；</w:t>
      </w:r>
      <w:r w:rsidRPr="00A82AA9">
        <w:rPr>
          <w:rFonts w:hint="eastAsia"/>
          <w:spacing w:val="10"/>
          <w:sz w:val="24"/>
        </w:rPr>
        <w:t>实现</w:t>
      </w:r>
      <w:r w:rsidRPr="00A82AA9">
        <w:rPr>
          <w:spacing w:val="10"/>
          <w:sz w:val="24"/>
        </w:rPr>
        <w:t>每个区域每个广告的点</w:t>
      </w:r>
      <w:r w:rsidRPr="00A82AA9">
        <w:rPr>
          <w:rFonts w:hint="eastAsia"/>
          <w:spacing w:val="10"/>
          <w:sz w:val="24"/>
        </w:rPr>
        <w:t>击</w:t>
      </w:r>
      <w:r w:rsidRPr="00A82AA9">
        <w:rPr>
          <w:spacing w:val="10"/>
          <w:sz w:val="24"/>
        </w:rPr>
        <w:t>流量</w:t>
      </w:r>
      <w:r w:rsidRPr="00A82AA9">
        <w:rPr>
          <w:rFonts w:hint="eastAsia"/>
          <w:spacing w:val="10"/>
          <w:sz w:val="24"/>
        </w:rPr>
        <w:t>实时统计</w:t>
      </w:r>
      <w:r w:rsidRPr="00A82AA9">
        <w:rPr>
          <w:spacing w:val="10"/>
          <w:sz w:val="24"/>
        </w:rPr>
        <w:t>；</w:t>
      </w:r>
      <w:r w:rsidRPr="00A82AA9">
        <w:rPr>
          <w:rFonts w:hint="eastAsia"/>
          <w:spacing w:val="10"/>
          <w:sz w:val="24"/>
        </w:rPr>
        <w:t>实现</w:t>
      </w:r>
      <w:r w:rsidRPr="00A82AA9">
        <w:rPr>
          <w:spacing w:val="10"/>
          <w:sz w:val="24"/>
        </w:rPr>
        <w:t>每个区域</w:t>
      </w:r>
      <w:r w:rsidRPr="00A82AA9">
        <w:rPr>
          <w:spacing w:val="10"/>
          <w:sz w:val="24"/>
        </w:rPr>
        <w:t>top3</w:t>
      </w:r>
      <w:r w:rsidRPr="00A82AA9">
        <w:rPr>
          <w:spacing w:val="10"/>
          <w:sz w:val="24"/>
        </w:rPr>
        <w:t>点</w:t>
      </w:r>
      <w:r w:rsidRPr="00A82AA9">
        <w:rPr>
          <w:rFonts w:hint="eastAsia"/>
          <w:spacing w:val="10"/>
          <w:sz w:val="24"/>
        </w:rPr>
        <w:t>击</w:t>
      </w:r>
      <w:r w:rsidRPr="00A82AA9">
        <w:rPr>
          <w:spacing w:val="10"/>
          <w:sz w:val="24"/>
        </w:rPr>
        <w:t>量的广告的</w:t>
      </w:r>
      <w:r w:rsidRPr="00A82AA9">
        <w:rPr>
          <w:rFonts w:hint="eastAsia"/>
          <w:spacing w:val="10"/>
          <w:sz w:val="24"/>
        </w:rPr>
        <w:t>统计</w:t>
      </w:r>
      <w:r w:rsidRPr="00A82AA9">
        <w:rPr>
          <w:spacing w:val="10"/>
          <w:sz w:val="24"/>
        </w:rPr>
        <w:t>。主要使用</w:t>
      </w:r>
      <w:r w:rsidRPr="00A82AA9">
        <w:rPr>
          <w:spacing w:val="10"/>
          <w:sz w:val="24"/>
        </w:rPr>
        <w:t>Spark Streaming</w:t>
      </w:r>
      <w:r w:rsidRPr="00A82AA9">
        <w:rPr>
          <w:rFonts w:hint="eastAsia"/>
          <w:spacing w:val="10"/>
          <w:sz w:val="24"/>
        </w:rPr>
        <w:t>实现</w:t>
      </w:r>
      <w:r w:rsidRPr="00A82AA9">
        <w:rPr>
          <w:spacing w:val="10"/>
          <w:sz w:val="24"/>
        </w:rPr>
        <w:t>。</w:t>
      </w:r>
    </w:p>
    <w:p w14:paraId="5F04A69D" w14:textId="3487B13F" w:rsidR="00197E35" w:rsidRPr="00E73738" w:rsidRDefault="00197E35" w:rsidP="00E73738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  <w:sectPr w:rsidR="00197E35" w:rsidRPr="00E73738">
          <w:pgSz w:w="11906" w:h="16838"/>
          <w:pgMar w:top="1418" w:right="1418" w:bottom="1418" w:left="1701" w:header="851" w:footer="992" w:gutter="0"/>
          <w:pgNumType w:start="1"/>
          <w:cols w:space="720"/>
          <w:docGrid w:type="lines" w:linePitch="326"/>
        </w:sectPr>
      </w:pPr>
    </w:p>
    <w:p w14:paraId="419FF020" w14:textId="77777777" w:rsidR="001C711B" w:rsidRPr="001C711B" w:rsidRDefault="00A857CE" w:rsidP="001C711B">
      <w:pPr>
        <w:pStyle w:val="1"/>
      </w:pPr>
      <w:bookmarkStart w:id="10" w:name="_Toc497920164"/>
      <w:r>
        <w:rPr>
          <w:rFonts w:hint="eastAsia"/>
        </w:rPr>
        <w:lastRenderedPageBreak/>
        <w:t>项目主体架构</w:t>
      </w:r>
      <w:bookmarkEnd w:id="10"/>
    </w:p>
    <w:p w14:paraId="3D0A2159" w14:textId="09081609" w:rsidR="005F776E" w:rsidRDefault="00890C54">
      <w:pPr>
        <w:pStyle w:val="2"/>
        <w:tabs>
          <w:tab w:val="clear" w:pos="720"/>
        </w:tabs>
      </w:pPr>
      <w:bookmarkStart w:id="11" w:name="_步骤零：项目环境准备"/>
      <w:bookmarkStart w:id="12" w:name="_Toc497920165"/>
      <w:bookmarkStart w:id="13" w:name="_Toc255575835"/>
      <w:bookmarkEnd w:id="11"/>
      <w:r>
        <w:rPr>
          <w:rFonts w:hint="eastAsia"/>
        </w:rPr>
        <w:t>项目架构</w:t>
      </w:r>
      <w:bookmarkEnd w:id="12"/>
    </w:p>
    <w:p w14:paraId="042FD1A1" w14:textId="45941146" w:rsidR="00D80E23" w:rsidRDefault="00D80E23" w:rsidP="00D80E23">
      <w:r>
        <w:rPr>
          <w:noProof/>
        </w:rPr>
        <w:drawing>
          <wp:inline distT="0" distB="0" distL="0" distR="0" wp14:anchorId="1C525683" wp14:editId="2687DF73">
            <wp:extent cx="5562600" cy="2552700"/>
            <wp:effectExtent l="0" t="0" r="0" b="12700"/>
            <wp:docPr id="33" name="Picture 33" descr="../../系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系统架构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193D" w14:textId="3989CC0E" w:rsidR="0044103C" w:rsidRDefault="007B0ADD">
      <w:pPr>
        <w:pStyle w:val="a0"/>
      </w:pPr>
      <w:r>
        <w:rPr>
          <w:rFonts w:hint="eastAsia"/>
        </w:rPr>
        <w:t>用户行为数据</w:t>
      </w:r>
      <w:r w:rsidR="0044103C">
        <w:rPr>
          <w:rFonts w:hint="eastAsia"/>
        </w:rPr>
        <w:t>在网站上最简单的存在形式就是日志。网站在运行过程中会产生大量的原始日志</w:t>
      </w:r>
      <w:r w:rsidR="0044103C">
        <w:rPr>
          <w:rFonts w:hint="eastAsia"/>
        </w:rPr>
        <w:t>RAW LOG</w:t>
      </w:r>
      <w:r w:rsidR="0044103C">
        <w:rPr>
          <w:rFonts w:hint="eastAsia"/>
        </w:rPr>
        <w:t>，将其存储在文件系统中，企业会将多种原始日志按照用户行为汇总成会话日志</w:t>
      </w:r>
      <w:r w:rsidR="0044103C">
        <w:rPr>
          <w:rFonts w:hint="eastAsia"/>
        </w:rPr>
        <w:t>SESSION LOG</w:t>
      </w:r>
      <w:r w:rsidR="0044103C">
        <w:rPr>
          <w:rFonts w:hint="eastAsia"/>
        </w:rPr>
        <w:t>，每一个会话日志表示用户的一种反馈。</w:t>
      </w:r>
    </w:p>
    <w:p w14:paraId="7A37F1C1" w14:textId="79015624" w:rsidR="00204DB4" w:rsidRDefault="00204DB4" w:rsidP="00204DB4">
      <w:pPr>
        <w:pStyle w:val="2"/>
      </w:pPr>
      <w:bookmarkStart w:id="14" w:name="_Toc497920166"/>
      <w:bookmarkStart w:id="15" w:name="_Toc327454284"/>
      <w:bookmarkEnd w:id="13"/>
      <w:r>
        <w:rPr>
          <w:rFonts w:hint="eastAsia"/>
        </w:rPr>
        <w:lastRenderedPageBreak/>
        <w:t>离线日志采集流程</w:t>
      </w:r>
      <w:r w:rsidR="00890C54">
        <w:rPr>
          <w:rFonts w:hint="eastAsia"/>
        </w:rPr>
        <w:t>（参考）</w:t>
      </w:r>
      <w:bookmarkEnd w:id="14"/>
    </w:p>
    <w:p w14:paraId="12717319" w14:textId="1018DB96" w:rsidR="000D7DFA" w:rsidRDefault="000B45DB" w:rsidP="000C0420">
      <w:r>
        <w:rPr>
          <w:noProof/>
        </w:rPr>
        <w:drawing>
          <wp:inline distT="0" distB="0" distL="0" distR="0" wp14:anchorId="1BE64101" wp14:editId="583BFAFF">
            <wp:extent cx="5572760" cy="5307965"/>
            <wp:effectExtent l="0" t="0" r="0" b="635"/>
            <wp:docPr id="576" name="Picture 576" descr="../../New%20Mockup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New%20Mockup%2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7D70" w14:textId="77777777" w:rsidR="00204DB4" w:rsidRDefault="00204DB4" w:rsidP="000D7DFA">
      <w:pPr>
        <w:pStyle w:val="NormalIndent1"/>
        <w:ind w:firstLine="0"/>
        <w:rPr>
          <w:rFonts w:hint="default"/>
        </w:rPr>
      </w:pPr>
    </w:p>
    <w:p w14:paraId="6E2C1A32" w14:textId="55FDFF81" w:rsidR="00204DB4" w:rsidRDefault="00204DB4" w:rsidP="00204DB4">
      <w:pPr>
        <w:pStyle w:val="2"/>
      </w:pPr>
      <w:bookmarkStart w:id="16" w:name="_Toc497920167"/>
      <w:r>
        <w:rPr>
          <w:rFonts w:hint="eastAsia"/>
        </w:rPr>
        <w:lastRenderedPageBreak/>
        <w:t>实时数据采集流程</w:t>
      </w:r>
      <w:r w:rsidR="00890C54">
        <w:rPr>
          <w:rFonts w:hint="eastAsia"/>
        </w:rPr>
        <w:t>（参考）</w:t>
      </w:r>
      <w:bookmarkEnd w:id="16"/>
    </w:p>
    <w:p w14:paraId="44D30322" w14:textId="47757B40" w:rsidR="00204DB4" w:rsidRPr="005D6130" w:rsidRDefault="00513691" w:rsidP="00513691">
      <w:r>
        <w:rPr>
          <w:noProof/>
        </w:rPr>
        <w:drawing>
          <wp:inline distT="0" distB="0" distL="0" distR="0" wp14:anchorId="70ACB8F2" wp14:editId="2EBDEE8E">
            <wp:extent cx="5567045" cy="4457065"/>
            <wp:effectExtent l="0" t="0" r="0" b="0"/>
            <wp:docPr id="577" name="Picture 577" descr="../../New%20Mockup%201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New%20Mockup%201%20cop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31C4" w14:textId="6DD3AB6E" w:rsidR="008E66F8" w:rsidRDefault="004A3C6E" w:rsidP="008E66F8">
      <w:pPr>
        <w:pStyle w:val="1"/>
      </w:pPr>
      <w:bookmarkStart w:id="17" w:name="_Toc497920168"/>
      <w:r>
        <w:rPr>
          <w:rFonts w:hint="eastAsia"/>
        </w:rPr>
        <w:t>模拟业务数据源</w:t>
      </w:r>
      <w:bookmarkEnd w:id="17"/>
    </w:p>
    <w:p w14:paraId="78774C85" w14:textId="432F1A10" w:rsidR="00376591" w:rsidRDefault="004A3C6E" w:rsidP="00376591">
      <w:pPr>
        <w:pStyle w:val="2"/>
      </w:pPr>
      <w:bookmarkStart w:id="18" w:name="_Toc497920169"/>
      <w:r>
        <w:rPr>
          <w:rFonts w:hint="eastAsia"/>
        </w:rPr>
        <w:t>离线数据</w:t>
      </w:r>
      <w:bookmarkEnd w:id="18"/>
    </w:p>
    <w:p w14:paraId="345463C4" w14:textId="7EE05FE8" w:rsidR="004A3C6E" w:rsidRPr="004A3C6E" w:rsidRDefault="004A3C6E" w:rsidP="004A3C6E">
      <w:pPr>
        <w:pStyle w:val="3"/>
      </w:pPr>
      <w:bookmarkStart w:id="19" w:name="_Toc497920170"/>
      <w:r>
        <w:rPr>
          <w:rFonts w:hint="eastAsia"/>
        </w:rPr>
        <w:t>数据模型</w:t>
      </w:r>
      <w:bookmarkEnd w:id="19"/>
    </w:p>
    <w:p w14:paraId="28DC7C4A" w14:textId="2D98EB31" w:rsidR="004A3C6E" w:rsidRDefault="004A3C6E" w:rsidP="004A3C6E">
      <w:r>
        <w:rPr>
          <w:noProof/>
        </w:rPr>
        <w:drawing>
          <wp:inline distT="0" distB="0" distL="0" distR="0" wp14:anchorId="5E837524" wp14:editId="7431C4B6">
            <wp:extent cx="5575300" cy="1676400"/>
            <wp:effectExtent l="0" t="0" r="12700" b="0"/>
            <wp:docPr id="32" name="Picture 32" descr="../../原始数据表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原始数据表结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9354" w14:textId="14414AF1" w:rsidR="00B640C4" w:rsidRDefault="004A3C6E" w:rsidP="00550792">
      <w:pPr>
        <w:pStyle w:val="3"/>
      </w:pPr>
      <w:bookmarkStart w:id="20" w:name="_Toc497920171"/>
      <w:r>
        <w:rPr>
          <w:rFonts w:hint="eastAsia"/>
        </w:rPr>
        <w:lastRenderedPageBreak/>
        <w:t>数据说明</w:t>
      </w:r>
      <w:bookmarkEnd w:id="20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550792" w14:paraId="449B6141" w14:textId="77777777" w:rsidTr="00550792">
        <w:tc>
          <w:tcPr>
            <w:tcW w:w="8777" w:type="dxa"/>
          </w:tcPr>
          <w:p w14:paraId="59CFFB7F" w14:textId="77777777" w:rsidR="00550792" w:rsidRPr="00550792" w:rsidRDefault="00550792" w:rsidP="00550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/**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模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拟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的数据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date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：是当前日期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age: 0 - 59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professionals: professional[0 - 59]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cities: 0 - 9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sex: 0 - 1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keywords: ("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火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锅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蛋糕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重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庆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辣子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鸡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重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庆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小面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呷哺呷哺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新辣道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鱼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火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锅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国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贸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大厦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太古商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场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日本料理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温泉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categoryIds: 0 - 99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ProductId: 0 - 99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*/</w:t>
            </w:r>
          </w:p>
          <w:p w14:paraId="17B63852" w14:textId="06113B17" w:rsidR="00550792" w:rsidRDefault="00550792" w:rsidP="00550792">
            <w:r>
              <w:rPr>
                <w:rFonts w:ascii="MS Mincho" w:eastAsia="MS Mincho" w:hAnsi="MS Mincho" w:cs="MS Mincho"/>
              </w:rPr>
              <w:t>生成的数据利用</w:t>
            </w:r>
            <w:r>
              <w:rPr>
                <w:rFonts w:hint="eastAsia"/>
              </w:rPr>
              <w:t>Spark SQL</w:t>
            </w:r>
            <w:r>
              <w:rPr>
                <w:rFonts w:ascii="MS Mincho" w:eastAsia="MS Mincho" w:hAnsi="MS Mincho" w:cs="MS Mincho"/>
              </w:rPr>
              <w:t>保存在</w:t>
            </w:r>
            <w:r>
              <w:rPr>
                <w:rFonts w:hint="eastAsia"/>
              </w:rPr>
              <w:t>Hive</w:t>
            </w:r>
            <w:r>
              <w:rPr>
                <w:rFonts w:ascii="MS Mincho" w:eastAsia="MS Mincho" w:hAnsi="MS Mincho" w:cs="MS Mincho"/>
              </w:rPr>
              <w:t>表中</w:t>
            </w:r>
            <w:r>
              <w:rPr>
                <w:rFonts w:hint="eastAsia"/>
              </w:rPr>
              <w:t>。</w:t>
            </w:r>
          </w:p>
        </w:tc>
      </w:tr>
    </w:tbl>
    <w:p w14:paraId="27E4C8AA" w14:textId="77777777" w:rsidR="00550792" w:rsidRPr="00550792" w:rsidRDefault="00550792" w:rsidP="00550792"/>
    <w:p w14:paraId="4AADD508" w14:textId="5881B3FD" w:rsidR="00376591" w:rsidRDefault="004A3C6E" w:rsidP="00376591">
      <w:pPr>
        <w:pStyle w:val="2"/>
      </w:pPr>
      <w:bookmarkStart w:id="21" w:name="_Toc497920172"/>
      <w:r>
        <w:rPr>
          <w:rFonts w:hint="eastAsia"/>
        </w:rPr>
        <w:t>实时数据</w:t>
      </w:r>
      <w:bookmarkEnd w:id="21"/>
    </w:p>
    <w:p w14:paraId="5E14901C" w14:textId="128E836C" w:rsidR="00550792" w:rsidRDefault="00550792" w:rsidP="00550792">
      <w:pPr>
        <w:pStyle w:val="3"/>
      </w:pPr>
      <w:bookmarkStart w:id="22" w:name="_Toc497920173"/>
      <w:r>
        <w:rPr>
          <w:rFonts w:hint="eastAsia"/>
        </w:rPr>
        <w:t>数据模型</w:t>
      </w:r>
      <w:bookmarkEnd w:id="22"/>
    </w:p>
    <w:p w14:paraId="005492F7" w14:textId="5F142AD0" w:rsidR="00550792" w:rsidRDefault="00550792" w:rsidP="00550792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程序每5</w:t>
      </w:r>
      <w:r>
        <w:rPr>
          <w:rFonts w:ascii="MS Mincho" w:eastAsia="MS Mincho" w:hAnsi="MS Mincho" w:cs="MS Mincho" w:hint="eastAsia"/>
        </w:rPr>
        <w:t>秒向Kafka集群写入数据，格式如下：</w:t>
      </w:r>
    </w:p>
    <w:p w14:paraId="2B625B1E" w14:textId="77777777" w:rsidR="00550792" w:rsidRPr="00550792" w:rsidRDefault="00550792" w:rsidP="005507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0"/>
          <w:szCs w:val="20"/>
        </w:rPr>
      </w:pPr>
      <w:r w:rsidRPr="00550792">
        <w:rPr>
          <w:rFonts w:ascii="MS Mincho" w:eastAsia="MS Mincho" w:hAnsi="MS Mincho" w:cs="MS Mincho"/>
          <w:i/>
          <w:iCs/>
          <w:color w:val="808080"/>
          <w:sz w:val="20"/>
          <w:szCs w:val="20"/>
        </w:rPr>
        <w:t>格式</w:t>
      </w:r>
      <w:r w:rsidRPr="00550792">
        <w:rPr>
          <w:rFonts w:ascii="Consolas" w:hAnsi="Consolas" w:cs="Courier New"/>
          <w:i/>
          <w:iCs/>
          <w:color w:val="808080"/>
          <w:sz w:val="20"/>
          <w:szCs w:val="20"/>
        </w:rPr>
        <w:t xml:space="preserve"> </w:t>
      </w:r>
      <w:r w:rsidRPr="00550792">
        <w:rPr>
          <w:rFonts w:ascii="MS Mincho" w:eastAsia="MS Mincho" w:hAnsi="MS Mincho" w:cs="MS Mincho"/>
          <w:i/>
          <w:iCs/>
          <w:color w:val="808080"/>
          <w:sz w:val="20"/>
          <w:szCs w:val="20"/>
        </w:rPr>
        <w:t>：</w:t>
      </w:r>
      <w:r w:rsidRPr="00550792">
        <w:rPr>
          <w:rFonts w:ascii="Consolas" w:hAnsi="Consolas" w:cs="Courier New"/>
          <w:i/>
          <w:iCs/>
          <w:color w:val="808080"/>
          <w:sz w:val="20"/>
          <w:szCs w:val="20"/>
        </w:rPr>
        <w:t>timestamp province city userid adid</w:t>
      </w:r>
    </w:p>
    <w:p w14:paraId="3EF69F26" w14:textId="7AFDF03A" w:rsidR="00376591" w:rsidRDefault="00550792" w:rsidP="00550792">
      <w:pPr>
        <w:pStyle w:val="3"/>
      </w:pPr>
      <w:bookmarkStart w:id="23" w:name="_Toc497920174"/>
      <w:r>
        <w:rPr>
          <w:rFonts w:hint="eastAsia"/>
        </w:rPr>
        <w:t>数据说明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764282" w14:paraId="60E034C0" w14:textId="77777777" w:rsidTr="00550792">
        <w:tc>
          <w:tcPr>
            <w:tcW w:w="8777" w:type="dxa"/>
            <w:shd w:val="clear" w:color="auto" w:fill="auto"/>
          </w:tcPr>
          <w:p w14:paraId="4A695A21" w14:textId="77777777" w:rsidR="005436F0" w:rsidRDefault="00550792" w:rsidP="00550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</w:pP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/**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模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拟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的数据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时间点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: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当前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时间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毫秒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userId: 0 - 99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省份、城市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ID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相同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1 - 9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adid: 0 - 19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((0L,"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北京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北京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"),(1L,"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上海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上海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"),(2L,"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南京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江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苏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省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"),(3L,"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广州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广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东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省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"),(4L,"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海南省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"),(5L,"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武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湖北省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"),(6L,"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长沙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湖南省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"),(7L,"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西安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陕西省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"),(8L,"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成都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四川省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"),(9L,"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哈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尔滨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东北省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"))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格式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timestamp province city userid adid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某个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时间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点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某个省份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某个城市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某个用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户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某个广告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  */</w:t>
            </w:r>
          </w:p>
          <w:p w14:paraId="3FF6246D" w14:textId="13763A3C" w:rsidR="00550792" w:rsidRPr="00550792" w:rsidRDefault="00550792" w:rsidP="00550792">
            <w:pPr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550792">
              <w:rPr>
                <w:rFonts w:ascii="MS Mincho" w:eastAsia="MS Mincho" w:hAnsi="MS Mincho" w:cs="MS Mincho" w:hint="eastAsia"/>
              </w:rPr>
              <w:t>省份的ID和城市的ID相同</w:t>
            </w:r>
          </w:p>
        </w:tc>
      </w:tr>
    </w:tbl>
    <w:p w14:paraId="7FC54426" w14:textId="6287FFF2" w:rsidR="00550792" w:rsidRDefault="00803CD0" w:rsidP="00550792">
      <w:pPr>
        <w:pStyle w:val="2"/>
      </w:pPr>
      <w:bookmarkStart w:id="24" w:name="_Toc497920175"/>
      <w:r>
        <w:rPr>
          <w:rFonts w:hint="eastAsia"/>
        </w:rPr>
        <w:lastRenderedPageBreak/>
        <w:t>查询条件</w:t>
      </w:r>
      <w:bookmarkEnd w:id="24"/>
    </w:p>
    <w:p w14:paraId="6327D2EF" w14:textId="27F59A8A" w:rsidR="00550792" w:rsidRPr="00550792" w:rsidRDefault="00550792" w:rsidP="00550792">
      <w:pPr>
        <w:pStyle w:val="3"/>
      </w:pPr>
      <w:bookmarkStart w:id="25" w:name="_Toc497920176"/>
      <w:r>
        <w:rPr>
          <w:rFonts w:hint="eastAsia"/>
        </w:rPr>
        <w:t>数据模型</w:t>
      </w:r>
      <w:bookmarkEnd w:id="25"/>
    </w:p>
    <w:p w14:paraId="7FECA5F8" w14:textId="6D6AF187" w:rsidR="009566B4" w:rsidRDefault="00A9363C" w:rsidP="0049666F">
      <w:pPr>
        <w:rPr>
          <w:rFonts w:ascii="MS Mincho" w:eastAsia="MS Mincho" w:hAnsi="MS Mincho" w:cs="MS Mincho"/>
        </w:rPr>
      </w:pPr>
      <w:r>
        <w:rPr>
          <w:rFonts w:hint="eastAsia"/>
        </w:rPr>
        <w:t xml:space="preserve">    </w:t>
      </w:r>
      <w:r w:rsidR="00550792">
        <w:rPr>
          <w:rFonts w:hint="eastAsia"/>
        </w:rPr>
        <w:t>查询对</w:t>
      </w:r>
      <w:r w:rsidR="00550792">
        <w:rPr>
          <w:rFonts w:ascii="MS Mincho" w:eastAsia="MS Mincho" w:hAnsi="MS Mincho" w:cs="MS Mincho"/>
        </w:rPr>
        <w:t>象没有使用</w:t>
      </w:r>
      <w:r w:rsidR="00550792">
        <w:rPr>
          <w:rFonts w:hint="eastAsia"/>
        </w:rPr>
        <w:t>MySQL</w:t>
      </w:r>
      <w:r w:rsidR="00550792">
        <w:rPr>
          <w:rFonts w:ascii="MS Mincho" w:eastAsia="MS Mincho" w:hAnsi="MS Mincho" w:cs="MS Mincho"/>
        </w:rPr>
        <w:t>数据</w:t>
      </w:r>
      <w:r w:rsidR="00550792">
        <w:rPr>
          <w:rFonts w:hint="eastAsia"/>
        </w:rPr>
        <w:t>库</w:t>
      </w:r>
      <w:r w:rsidR="00550792">
        <w:rPr>
          <w:rFonts w:ascii="MS Mincho" w:eastAsia="MS Mincho" w:hAnsi="MS Mincho" w:cs="MS Mincho"/>
        </w:rPr>
        <w:t>，采用了配置文件，在</w:t>
      </w:r>
      <w:r w:rsidR="00550792">
        <w:rPr>
          <w:rFonts w:hint="eastAsia"/>
        </w:rPr>
        <w:t>Commons</w:t>
      </w:r>
      <w:r w:rsidR="00550792">
        <w:rPr>
          <w:rFonts w:hint="eastAsia"/>
        </w:rPr>
        <w:t>项</w:t>
      </w:r>
      <w:r w:rsidR="00550792">
        <w:rPr>
          <w:rFonts w:ascii="MS Mincho" w:eastAsia="MS Mincho" w:hAnsi="MS Mincho" w:cs="MS Mincho"/>
        </w:rPr>
        <w:t>目中。</w:t>
      </w:r>
      <w:r w:rsidR="00550792">
        <w:rPr>
          <w:rFonts w:ascii="MS Mincho" w:eastAsia="MS Mincho" w:hAnsi="MS Mincho" w:cs="MS Mincho" w:hint="eastAsia"/>
        </w:rPr>
        <w:t>格式如下: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550792" w14:paraId="117CF420" w14:textId="77777777" w:rsidTr="00550792">
        <w:tc>
          <w:tcPr>
            <w:tcW w:w="8777" w:type="dxa"/>
          </w:tcPr>
          <w:p w14:paraId="27CF9F87" w14:textId="77777777" w:rsidR="00550792" w:rsidRPr="00550792" w:rsidRDefault="00550792" w:rsidP="00550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task.params.json</w:t>
            </w:r>
            <w:r w:rsidRPr="00550792">
              <w:rPr>
                <w:rFonts w:ascii="Consolas" w:hAnsi="Consolas" w:cs="Courier New"/>
                <w:color w:val="000000"/>
                <w:sz w:val="20"/>
                <w:szCs w:val="20"/>
              </w:rPr>
              <w:t>=</w:t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{startDate:"2017-10-20", 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\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  endDate:"2017-10-31", 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\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  startAge: 20, 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\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  endAge: 50, 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\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  professionals: "",  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\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  cities: "", 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\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  sex:"", 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\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  keywords:"", 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\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  categoryIds:"", 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\</w:t>
            </w:r>
            <w:r w:rsidRPr="00550792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550792">
              <w:rPr>
                <w:rFonts w:ascii="Consolas" w:hAnsi="Consolas" w:cs="Courier New"/>
                <w:b/>
                <w:bCs/>
                <w:color w:val="008000"/>
                <w:sz w:val="20"/>
                <w:szCs w:val="20"/>
              </w:rPr>
              <w:t xml:space="preserve">  targetPageFlow:"1,2,3,4,5,6,7"}</w:t>
            </w:r>
          </w:p>
          <w:p w14:paraId="73835C68" w14:textId="77777777" w:rsidR="00550792" w:rsidRDefault="00550792" w:rsidP="0049666F"/>
        </w:tc>
      </w:tr>
    </w:tbl>
    <w:p w14:paraId="2170246B" w14:textId="037FF5DB" w:rsidR="00550792" w:rsidRDefault="00550792" w:rsidP="00550792">
      <w:pPr>
        <w:pStyle w:val="3"/>
      </w:pPr>
      <w:bookmarkStart w:id="26" w:name="_Toc497920177"/>
      <w:r>
        <w:rPr>
          <w:rFonts w:hint="eastAsia"/>
        </w:rPr>
        <w:t>数据说明</w:t>
      </w:r>
      <w:bookmarkEnd w:id="26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550792" w14:paraId="0BDEFAE7" w14:textId="77777777" w:rsidTr="00550792">
        <w:tc>
          <w:tcPr>
            <w:tcW w:w="8777" w:type="dxa"/>
          </w:tcPr>
          <w:p w14:paraId="00B2FB41" w14:textId="77777777" w:rsidR="00550792" w:rsidRPr="00550792" w:rsidRDefault="00550792" w:rsidP="00550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可以使用的属性如下：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#      startDate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格式：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yyyy-MM-DD   [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必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]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#      endDate:   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格式：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yyyy-MM-DD   [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必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]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#      startAge:  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范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围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0 - 59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#      endAge:    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范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围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0 - 59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#      professionals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范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围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professionals[0 - 59]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#      cities:     0 - 9  ((0,"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北京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华北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"),(1,"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上海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华东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"),(2,"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南京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华东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"),(3,"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广州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华南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"),(4,"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华南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"),(5,"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武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华中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"),(6,"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长沙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华中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"),(7,"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西安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西北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"),(8,"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成都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西南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"),(9,"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哈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尔滨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","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东北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"))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#      sex:       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范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围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0 - 1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 xml:space="preserve">#      keywords:  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范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围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("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火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锅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蛋糕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重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庆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辣子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鸡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重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庆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小面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呷哺呷哺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新辣道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鱼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火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锅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国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贸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大厦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太古商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场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日本料理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", "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温泉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")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#      categoryIds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0 - 99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，以逗号分隔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#      targetPageFlow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：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0 - 99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，</w:t>
            </w:r>
            <w:r w:rsidRPr="00550792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550792">
              <w:rPr>
                <w:rFonts w:ascii="MS Mincho" w:eastAsia="MS Mincho" w:hAnsi="MS Mincho" w:cs="MS Mincho"/>
                <w:i/>
                <w:iCs/>
                <w:color w:val="808080"/>
                <w:sz w:val="20"/>
                <w:szCs w:val="20"/>
              </w:rPr>
              <w:t>以逗号分隔</w:t>
            </w:r>
          </w:p>
          <w:p w14:paraId="10C90C06" w14:textId="77777777" w:rsidR="00550792" w:rsidRDefault="00550792" w:rsidP="00550792"/>
        </w:tc>
      </w:tr>
    </w:tbl>
    <w:p w14:paraId="5F078968" w14:textId="77777777" w:rsidR="00550792" w:rsidRPr="00550792" w:rsidRDefault="00550792" w:rsidP="00550792"/>
    <w:p w14:paraId="34A821F7" w14:textId="77777777" w:rsidR="008E66F8" w:rsidRDefault="007A3151" w:rsidP="008E66F8">
      <w:pPr>
        <w:pStyle w:val="1"/>
      </w:pPr>
      <w:bookmarkStart w:id="27" w:name="_Toc497920178"/>
      <w:r>
        <w:rPr>
          <w:rFonts w:hint="eastAsia"/>
        </w:rPr>
        <w:lastRenderedPageBreak/>
        <w:t>用户访问</w:t>
      </w:r>
      <w:r>
        <w:rPr>
          <w:rFonts w:hint="eastAsia"/>
        </w:rPr>
        <w:t>Session</w:t>
      </w:r>
      <w:r>
        <w:rPr>
          <w:rFonts w:hint="eastAsia"/>
        </w:rPr>
        <w:t>分析</w:t>
      </w:r>
      <w:bookmarkEnd w:id="27"/>
    </w:p>
    <w:p w14:paraId="312BD8C6" w14:textId="5013BA33" w:rsidR="00376591" w:rsidRDefault="006172CC" w:rsidP="00376591">
      <w:pPr>
        <w:pStyle w:val="2"/>
      </w:pPr>
      <w:bookmarkStart w:id="28" w:name="_Toc497920179"/>
      <w:r>
        <w:rPr>
          <w:rFonts w:hint="eastAsia"/>
        </w:rPr>
        <w:t>模块概述</w:t>
      </w:r>
      <w:bookmarkEnd w:id="28"/>
    </w:p>
    <w:p w14:paraId="08C47B6F" w14:textId="77777777" w:rsidR="008A1931" w:rsidRPr="00F45E63" w:rsidRDefault="008A1931" w:rsidP="008A1931">
      <w:pPr>
        <w:pStyle w:val="a0"/>
      </w:pPr>
      <w:r w:rsidRPr="00F45E63">
        <w:rPr>
          <w:rFonts w:ascii="MS Mincho" w:eastAsia="MS Mincho" w:hAnsi="MS Mincho" w:cs="MS Mincho"/>
        </w:rPr>
        <w:t>用</w:t>
      </w:r>
      <w:r w:rsidRPr="00F45E63">
        <w:rPr>
          <w:rFonts w:hint="eastAsia"/>
        </w:rPr>
        <w:t>户</w:t>
      </w:r>
      <w:r w:rsidRPr="00F45E63">
        <w:rPr>
          <w:rFonts w:ascii="MS Mincho" w:eastAsia="MS Mincho" w:hAnsi="MS Mincho" w:cs="MS Mincho"/>
        </w:rPr>
        <w:t>在</w:t>
      </w:r>
      <w:r w:rsidRPr="00F45E63">
        <w:rPr>
          <w:rFonts w:hint="eastAsia"/>
        </w:rPr>
        <w:t>电</w:t>
      </w:r>
      <w:r w:rsidRPr="00F45E63">
        <w:rPr>
          <w:rFonts w:ascii="MS Mincho" w:eastAsia="MS Mincho" w:hAnsi="MS Mincho" w:cs="MS Mincho"/>
        </w:rPr>
        <w:t>商网站上，通常会有很多的点</w:t>
      </w:r>
      <w:r w:rsidRPr="00F45E63">
        <w:rPr>
          <w:rFonts w:hint="eastAsia"/>
        </w:rPr>
        <w:t>击</w:t>
      </w:r>
      <w:r w:rsidRPr="00F45E63">
        <w:rPr>
          <w:rFonts w:ascii="MS Mincho" w:eastAsia="MS Mincho" w:hAnsi="MS Mincho" w:cs="MS Mincho"/>
        </w:rPr>
        <w:t>行</w:t>
      </w:r>
      <w:r w:rsidRPr="00F45E63">
        <w:rPr>
          <w:rFonts w:hint="eastAsia"/>
        </w:rPr>
        <w:t>为</w:t>
      </w:r>
      <w:r w:rsidRPr="00F45E63">
        <w:rPr>
          <w:rFonts w:ascii="MS Mincho" w:eastAsia="MS Mincho" w:hAnsi="MS Mincho" w:cs="MS Mincho"/>
        </w:rPr>
        <w:t>，首</w:t>
      </w:r>
      <w:r>
        <w:rPr>
          <w:rFonts w:ascii="MS Mincho" w:eastAsia="MS Mincho" w:hAnsi="MS Mincho" w:cs="MS Mincho"/>
        </w:rPr>
        <w:t>先</w:t>
      </w:r>
      <w:r w:rsidRPr="00F45E63">
        <w:rPr>
          <w:rFonts w:ascii="MS Mincho" w:eastAsia="MS Mincho" w:hAnsi="MS Mincho" w:cs="MS Mincho"/>
        </w:rPr>
        <w:t>通常都是</w:t>
      </w:r>
      <w:r w:rsidRPr="00F45E63">
        <w:rPr>
          <w:rFonts w:hint="eastAsia"/>
        </w:rPr>
        <w:t>进</w:t>
      </w:r>
      <w:r w:rsidRPr="00F45E63">
        <w:rPr>
          <w:rFonts w:ascii="MS Mincho" w:eastAsia="MS Mincho" w:hAnsi="MS Mincho" w:cs="MS Mincho"/>
        </w:rPr>
        <w:t>入首</w:t>
      </w:r>
      <w:r w:rsidRPr="00F45E63">
        <w:rPr>
          <w:rFonts w:hint="eastAsia"/>
        </w:rPr>
        <w:t>页</w:t>
      </w:r>
      <w:r w:rsidRPr="00F45E63">
        <w:rPr>
          <w:rFonts w:ascii="MS Mincho" w:eastAsia="MS Mincho" w:hAnsi="MS Mincho" w:cs="MS Mincho"/>
        </w:rPr>
        <w:t>；然后可能点</w:t>
      </w:r>
      <w:r w:rsidRPr="00F45E63">
        <w:rPr>
          <w:rFonts w:hint="eastAsia"/>
        </w:rPr>
        <w:t>击</w:t>
      </w:r>
      <w:r w:rsidRPr="00F45E63">
        <w:rPr>
          <w:rFonts w:ascii="MS Mincho" w:eastAsia="MS Mincho" w:hAnsi="MS Mincho" w:cs="MS Mincho"/>
        </w:rPr>
        <w:t>首</w:t>
      </w:r>
      <w:r w:rsidRPr="00F45E63">
        <w:rPr>
          <w:rFonts w:hint="eastAsia"/>
        </w:rPr>
        <w:t>页</w:t>
      </w:r>
      <w:r w:rsidRPr="00F45E63">
        <w:rPr>
          <w:rFonts w:ascii="MS Mincho" w:eastAsia="MS Mincho" w:hAnsi="MS Mincho" w:cs="MS Mincho"/>
        </w:rPr>
        <w:t>上的一些商品；点</w:t>
      </w:r>
      <w:r w:rsidRPr="00F45E63">
        <w:rPr>
          <w:rFonts w:hint="eastAsia"/>
        </w:rPr>
        <w:t>击</w:t>
      </w:r>
      <w:r w:rsidRPr="00F45E63">
        <w:rPr>
          <w:rFonts w:ascii="MS Mincho" w:eastAsia="MS Mincho" w:hAnsi="MS Mincho" w:cs="MS Mincho"/>
        </w:rPr>
        <w:t>首</w:t>
      </w:r>
      <w:r w:rsidRPr="00F45E63">
        <w:rPr>
          <w:rFonts w:hint="eastAsia"/>
        </w:rPr>
        <w:t>页</w:t>
      </w:r>
      <w:r w:rsidRPr="00F45E63">
        <w:rPr>
          <w:rFonts w:ascii="MS Mincho" w:eastAsia="MS Mincho" w:hAnsi="MS Mincho" w:cs="MS Mincho"/>
        </w:rPr>
        <w:t>上的一些品</w:t>
      </w:r>
      <w:r w:rsidRPr="00F45E63">
        <w:rPr>
          <w:rFonts w:hint="eastAsia"/>
        </w:rPr>
        <w:t>类</w:t>
      </w:r>
      <w:r w:rsidRPr="00F45E63">
        <w:rPr>
          <w:rFonts w:ascii="MS Mincho" w:eastAsia="MS Mincho" w:hAnsi="MS Mincho" w:cs="MS Mincho"/>
        </w:rPr>
        <w:t>；也可能随</w:t>
      </w:r>
      <w:r w:rsidRPr="00F45E63">
        <w:rPr>
          <w:rFonts w:hint="eastAsia"/>
        </w:rPr>
        <w:t>时</w:t>
      </w:r>
      <w:r w:rsidRPr="00F45E63">
        <w:rPr>
          <w:rFonts w:ascii="MS Mincho" w:eastAsia="MS Mincho" w:hAnsi="MS Mincho" w:cs="MS Mincho"/>
        </w:rPr>
        <w:t>在搜索框里面搜索关</w:t>
      </w:r>
      <w:r w:rsidRPr="00F45E63">
        <w:rPr>
          <w:rFonts w:hint="eastAsia"/>
        </w:rPr>
        <w:t>键词</w:t>
      </w:r>
      <w:r w:rsidRPr="00F45E63">
        <w:rPr>
          <w:rFonts w:ascii="MS Mincho" w:eastAsia="MS Mincho" w:hAnsi="MS Mincho" w:cs="MS Mincho"/>
        </w:rPr>
        <w:t>；</w:t>
      </w:r>
      <w:r w:rsidRPr="00F45E63">
        <w:rPr>
          <w:rFonts w:hint="eastAsia"/>
        </w:rPr>
        <w:t>还</w:t>
      </w:r>
      <w:r w:rsidRPr="00F45E63">
        <w:rPr>
          <w:rFonts w:ascii="MS Mincho" w:eastAsia="MS Mincho" w:hAnsi="MS Mincho" w:cs="MS Mincho"/>
        </w:rPr>
        <w:t>可能将一些商品加入</w:t>
      </w:r>
      <w:r w:rsidRPr="00F45E63">
        <w:rPr>
          <w:rFonts w:hint="eastAsia"/>
        </w:rPr>
        <w:t>购</w:t>
      </w:r>
      <w:r w:rsidRPr="00F45E63">
        <w:rPr>
          <w:rFonts w:ascii="MS Mincho" w:eastAsia="MS Mincho" w:hAnsi="MS Mincho" w:cs="MS Mincho"/>
        </w:rPr>
        <w:t>物</w:t>
      </w:r>
      <w:r w:rsidRPr="00F45E63">
        <w:rPr>
          <w:rFonts w:hint="eastAsia"/>
        </w:rPr>
        <w:t>车</w:t>
      </w:r>
      <w:r w:rsidRPr="00F45E63">
        <w:rPr>
          <w:rFonts w:ascii="MS Mincho" w:eastAsia="MS Mincho" w:hAnsi="MS Mincho" w:cs="MS Mincho"/>
        </w:rPr>
        <w:t>；</w:t>
      </w:r>
      <w:r w:rsidRPr="00F45E63">
        <w:rPr>
          <w:rFonts w:hint="eastAsia"/>
        </w:rPr>
        <w:t>对购</w:t>
      </w:r>
      <w:r w:rsidRPr="00F45E63">
        <w:rPr>
          <w:rFonts w:ascii="MS Mincho" w:eastAsia="MS Mincho" w:hAnsi="MS Mincho" w:cs="MS Mincho"/>
        </w:rPr>
        <w:t>物</w:t>
      </w:r>
      <w:r w:rsidRPr="00F45E63">
        <w:rPr>
          <w:rFonts w:hint="eastAsia"/>
        </w:rPr>
        <w:t>车</w:t>
      </w:r>
      <w:r w:rsidRPr="00F45E63">
        <w:rPr>
          <w:rFonts w:ascii="MS Mincho" w:eastAsia="MS Mincho" w:hAnsi="MS Mincho" w:cs="MS Mincho"/>
        </w:rPr>
        <w:t>中的多个商品下</w:t>
      </w:r>
      <w:r w:rsidRPr="00F45E63">
        <w:rPr>
          <w:rFonts w:hint="eastAsia"/>
        </w:rPr>
        <w:t>订单</w:t>
      </w:r>
      <w:r>
        <w:rPr>
          <w:rFonts w:ascii="MS Mincho" w:eastAsia="MS Mincho" w:hAnsi="MS Mincho" w:cs="MS Mincho" w:hint="eastAsia"/>
        </w:rPr>
        <w:t>；</w:t>
      </w:r>
      <w:r w:rsidRPr="00F45E63">
        <w:rPr>
          <w:rFonts w:ascii="MS Mincho" w:eastAsia="MS Mincho" w:hAnsi="MS Mincho" w:cs="MS Mincho"/>
        </w:rPr>
        <w:t>最后</w:t>
      </w:r>
      <w:r w:rsidRPr="00F45E63">
        <w:rPr>
          <w:rFonts w:hint="eastAsia"/>
        </w:rPr>
        <w:t>对订单</w:t>
      </w:r>
      <w:r w:rsidRPr="00F45E63">
        <w:rPr>
          <w:rFonts w:ascii="MS Mincho" w:eastAsia="MS Mincho" w:hAnsi="MS Mincho" w:cs="MS Mincho"/>
        </w:rPr>
        <w:t>中的多个商品</w:t>
      </w:r>
      <w:r w:rsidRPr="00F45E63">
        <w:rPr>
          <w:rFonts w:hint="eastAsia"/>
        </w:rPr>
        <w:t>进</w:t>
      </w:r>
      <w:r w:rsidRPr="00F45E63">
        <w:rPr>
          <w:rFonts w:ascii="MS Mincho" w:eastAsia="MS Mincho" w:hAnsi="MS Mincho" w:cs="MS Mincho"/>
        </w:rPr>
        <w:t>行支付。</w:t>
      </w:r>
    </w:p>
    <w:p w14:paraId="74C00EC3" w14:textId="77777777" w:rsidR="008A1931" w:rsidRPr="00F45E63" w:rsidRDefault="008A1931" w:rsidP="008A1931">
      <w:pPr>
        <w:pStyle w:val="a0"/>
      </w:pPr>
      <w:r>
        <w:rPr>
          <w:rFonts w:hint="eastAsia"/>
        </w:rPr>
        <w:t xml:space="preserve"> </w:t>
      </w:r>
      <w:r w:rsidRPr="00F45E63">
        <w:t>用</w:t>
      </w:r>
      <w:r w:rsidRPr="00F45E63">
        <w:rPr>
          <w:rFonts w:hint="eastAsia"/>
        </w:rPr>
        <w:t>户</w:t>
      </w:r>
      <w:r w:rsidRPr="00F45E63">
        <w:t>的每一次操作，其</w:t>
      </w:r>
      <w:r w:rsidRPr="00F45E63">
        <w:rPr>
          <w:rFonts w:hint="eastAsia"/>
        </w:rPr>
        <w:t>实</w:t>
      </w:r>
      <w:r w:rsidRPr="00F45E63">
        <w:t>可以理解</w:t>
      </w:r>
      <w:r w:rsidRPr="00F45E63">
        <w:rPr>
          <w:rFonts w:hint="eastAsia"/>
        </w:rPr>
        <w:t>为</w:t>
      </w:r>
      <w:r w:rsidRPr="00F45E63">
        <w:t>一个</w:t>
      </w:r>
      <w:r w:rsidRPr="00F45E63">
        <w:t>action</w:t>
      </w:r>
      <w:r w:rsidRPr="00F45E63">
        <w:t>，比如点</w:t>
      </w:r>
      <w:r w:rsidRPr="00F45E63">
        <w:rPr>
          <w:rFonts w:hint="eastAsia"/>
        </w:rPr>
        <w:t>击</w:t>
      </w:r>
      <w:r w:rsidRPr="00F45E63">
        <w:t>、搜索、下</w:t>
      </w:r>
      <w:r w:rsidRPr="00F45E63">
        <w:rPr>
          <w:rFonts w:hint="eastAsia"/>
        </w:rPr>
        <w:t>单</w:t>
      </w:r>
      <w:r w:rsidRPr="00F45E63">
        <w:t>、支付</w:t>
      </w:r>
      <w:r>
        <w:rPr>
          <w:rFonts w:hint="eastAsia"/>
        </w:rPr>
        <w:t>，</w:t>
      </w:r>
      <w:r w:rsidRPr="00F45E63">
        <w:t>用</w:t>
      </w:r>
      <w:r w:rsidRPr="00F45E63">
        <w:rPr>
          <w:rFonts w:hint="eastAsia"/>
        </w:rPr>
        <w:t>户</w:t>
      </w:r>
      <w:r w:rsidRPr="00F45E63">
        <w:t>session</w:t>
      </w:r>
      <w:r w:rsidRPr="00F45E63">
        <w:t>，指的就是，从用</w:t>
      </w:r>
      <w:r w:rsidRPr="00F45E63">
        <w:rPr>
          <w:rFonts w:hint="eastAsia"/>
        </w:rPr>
        <w:t>户</w:t>
      </w:r>
      <w:r w:rsidRPr="00F45E63">
        <w:t>第一次</w:t>
      </w:r>
      <w:r w:rsidRPr="00F45E63">
        <w:rPr>
          <w:rFonts w:hint="eastAsia"/>
        </w:rPr>
        <w:t>进</w:t>
      </w:r>
      <w:r w:rsidRPr="00F45E63">
        <w:t>入首</w:t>
      </w:r>
      <w:r w:rsidRPr="00F45E63">
        <w:rPr>
          <w:rFonts w:hint="eastAsia"/>
        </w:rPr>
        <w:t>页</w:t>
      </w:r>
      <w:r w:rsidRPr="00F45E63">
        <w:t>，</w:t>
      </w:r>
      <w:r w:rsidRPr="00F45E63">
        <w:t>session</w:t>
      </w:r>
      <w:r w:rsidRPr="00F45E63">
        <w:t>就开始了。然后在一定</w:t>
      </w:r>
      <w:r w:rsidRPr="00F45E63">
        <w:rPr>
          <w:rFonts w:hint="eastAsia"/>
        </w:rPr>
        <w:t>时间</w:t>
      </w:r>
      <w:r w:rsidRPr="00F45E63">
        <w:t>范</w:t>
      </w:r>
      <w:r w:rsidRPr="00F45E63">
        <w:rPr>
          <w:rFonts w:hint="eastAsia"/>
        </w:rPr>
        <w:t>围</w:t>
      </w:r>
      <w:r w:rsidRPr="00F45E63">
        <w:t>内，直到最后操作完（可能做了几十次、甚至上百次操作）。离开网站，关</w:t>
      </w:r>
      <w:r w:rsidRPr="00F45E63">
        <w:rPr>
          <w:rFonts w:hint="eastAsia"/>
        </w:rPr>
        <w:t>闭浏览</w:t>
      </w:r>
      <w:r w:rsidRPr="00F45E63">
        <w:t>器，或者</w:t>
      </w:r>
      <w:r w:rsidRPr="00F45E63">
        <w:rPr>
          <w:rFonts w:hint="eastAsia"/>
        </w:rPr>
        <w:t>长时间</w:t>
      </w:r>
      <w:r w:rsidRPr="00F45E63">
        <w:t>没有做操作；那么</w:t>
      </w:r>
      <w:r w:rsidRPr="00F45E63">
        <w:t>session</w:t>
      </w:r>
      <w:r w:rsidRPr="00F45E63">
        <w:t>就</w:t>
      </w:r>
      <w:r w:rsidRPr="00F45E63">
        <w:rPr>
          <w:rFonts w:hint="eastAsia"/>
        </w:rPr>
        <w:t>结</w:t>
      </w:r>
      <w:r w:rsidRPr="00F45E63">
        <w:t>束了。</w:t>
      </w:r>
    </w:p>
    <w:p w14:paraId="07034CF3" w14:textId="1D056004" w:rsidR="008A1931" w:rsidRPr="00F45E63" w:rsidRDefault="008A1931" w:rsidP="008A1931">
      <w:pPr>
        <w:pStyle w:val="a0"/>
      </w:pPr>
      <w:r>
        <w:rPr>
          <w:rFonts w:hint="eastAsia"/>
        </w:rPr>
        <w:t xml:space="preserve"> </w:t>
      </w:r>
      <w:r w:rsidRPr="00F45E63">
        <w:t>以上用</w:t>
      </w:r>
      <w:r w:rsidRPr="00F45E63">
        <w:rPr>
          <w:rFonts w:hint="eastAsia"/>
        </w:rPr>
        <w:t>户</w:t>
      </w:r>
      <w:r w:rsidRPr="00F45E63">
        <w:t>在网站内的</w:t>
      </w:r>
      <w:r w:rsidRPr="00F45E63">
        <w:rPr>
          <w:rFonts w:hint="eastAsia"/>
        </w:rPr>
        <w:t>访问过</w:t>
      </w:r>
      <w:r w:rsidRPr="00F45E63">
        <w:t>程，就称之</w:t>
      </w:r>
      <w:r w:rsidRPr="00F45E63">
        <w:rPr>
          <w:rFonts w:hint="eastAsia"/>
        </w:rPr>
        <w:t>为</w:t>
      </w:r>
      <w:r w:rsidRPr="00F45E63">
        <w:t>一次</w:t>
      </w:r>
      <w:r w:rsidRPr="00F45E63">
        <w:t>session</w:t>
      </w:r>
      <w:r w:rsidRPr="00F45E63">
        <w:t>。</w:t>
      </w:r>
      <w:r w:rsidRPr="00F45E63">
        <w:rPr>
          <w:rFonts w:hint="eastAsia"/>
        </w:rPr>
        <w:t>简单</w:t>
      </w:r>
      <w:r w:rsidRPr="00F45E63">
        <w:t>理解，</w:t>
      </w:r>
      <w:r w:rsidRPr="00F45E63">
        <w:t>session</w:t>
      </w:r>
      <w:r w:rsidRPr="00F45E63">
        <w:t>就是某一天某一个</w:t>
      </w:r>
      <w:r w:rsidRPr="00F45E63">
        <w:rPr>
          <w:rFonts w:hint="eastAsia"/>
        </w:rPr>
        <w:t>时间</w:t>
      </w:r>
      <w:r w:rsidRPr="00F45E63">
        <w:t>段内，某个用</w:t>
      </w:r>
      <w:r w:rsidRPr="00F45E63">
        <w:rPr>
          <w:rFonts w:hint="eastAsia"/>
        </w:rPr>
        <w:t>户对</w:t>
      </w:r>
      <w:r w:rsidRPr="00F45E63">
        <w:t>网站从打开</w:t>
      </w:r>
      <w:r w:rsidRPr="00F45E63">
        <w:t>/</w:t>
      </w:r>
      <w:r w:rsidR="0043263F">
        <w:rPr>
          <w:rFonts w:hint="eastAsia"/>
        </w:rPr>
        <w:t>进入，到做了大量操作，到最后关闭浏览器</w:t>
      </w:r>
      <w:r w:rsidRPr="00F45E63">
        <w:rPr>
          <w:rFonts w:hint="eastAsia"/>
        </w:rPr>
        <w:t>的过程就叫做</w:t>
      </w:r>
      <w:r w:rsidRPr="00F45E63">
        <w:t>session</w:t>
      </w:r>
      <w:r w:rsidRPr="00F45E63">
        <w:t>。</w:t>
      </w:r>
    </w:p>
    <w:p w14:paraId="24ABAE5E" w14:textId="77777777" w:rsidR="008A1931" w:rsidRPr="00803CD0" w:rsidRDefault="008A1931" w:rsidP="008A1931">
      <w:pPr>
        <w:pStyle w:val="a0"/>
      </w:pPr>
      <w:r w:rsidRPr="00F45E63">
        <w:t>session</w:t>
      </w:r>
      <w:r w:rsidRPr="00F45E63">
        <w:rPr>
          <w:rFonts w:hint="eastAsia"/>
        </w:rPr>
        <w:t>实际上就是一个电商网站中最基本的数据和大数据。那么大数据，</w:t>
      </w:r>
      <w:r w:rsidRPr="00F45E63">
        <w:rPr>
          <w:rFonts w:ascii="MS Mincho" w:eastAsia="MS Mincho" w:hAnsi="MS Mincho" w:cs="MS Mincho"/>
        </w:rPr>
        <w:t>面向消</w:t>
      </w:r>
      <w:r w:rsidRPr="00F45E63">
        <w:rPr>
          <w:rFonts w:hint="eastAsia"/>
        </w:rPr>
        <w:t>费</w:t>
      </w:r>
      <w:r w:rsidRPr="00F45E63">
        <w:rPr>
          <w:rFonts w:ascii="MS Mincho" w:eastAsia="MS Mincho" w:hAnsi="MS Mincho" w:cs="MS Mincho"/>
        </w:rPr>
        <w:t>者，</w:t>
      </w:r>
      <w:r>
        <w:rPr>
          <w:rFonts w:ascii="MS Mincho" w:eastAsia="MS Mincho" w:hAnsi="MS Mincho" w:cs="MS Mincho"/>
        </w:rPr>
        <w:t>那么</w:t>
      </w:r>
      <w:r>
        <w:rPr>
          <w:rFonts w:hint="eastAsia"/>
        </w:rPr>
        <w:t>对</w:t>
      </w:r>
      <w:r>
        <w:rPr>
          <w:rFonts w:ascii="MS Mincho" w:eastAsia="MS Mincho" w:hAnsi="MS Mincho" w:cs="MS Mincho"/>
        </w:rPr>
        <w:t>于</w:t>
      </w:r>
      <w:r>
        <w:rPr>
          <w:rFonts w:ascii="宋体" w:hAnsi="宋体" w:cs="宋体"/>
        </w:rPr>
        <w:t>电</w:t>
      </w:r>
      <w:r>
        <w:rPr>
          <w:rFonts w:ascii="MS Mincho" w:eastAsia="MS Mincho" w:hAnsi="MS Mincho" w:cs="MS Mincho" w:hint="eastAsia"/>
        </w:rPr>
        <w:t>商网站最基本的分析莫</w:t>
      </w:r>
      <w:r>
        <w:rPr>
          <w:rFonts w:ascii="宋体" w:hAnsi="宋体" w:cs="宋体"/>
        </w:rPr>
        <w:t>过</w:t>
      </w:r>
      <w:r>
        <w:rPr>
          <w:rFonts w:ascii="MS Mincho" w:eastAsia="MS Mincho" w:hAnsi="MS Mincho" w:cs="MS Mincho" w:hint="eastAsia"/>
        </w:rPr>
        <w:t>于</w:t>
      </w:r>
      <w:r w:rsidRPr="00F45E63">
        <w:rPr>
          <w:rFonts w:ascii="MS Mincho" w:eastAsia="MS Mincho" w:hAnsi="MS Mincho" w:cs="MS Mincho"/>
        </w:rPr>
        <w:t>是面向用</w:t>
      </w:r>
      <w:r w:rsidRPr="00F45E63">
        <w:rPr>
          <w:rFonts w:hint="eastAsia"/>
        </w:rPr>
        <w:t>户访问</w:t>
      </w:r>
      <w:r w:rsidRPr="00F45E63">
        <w:rPr>
          <w:rFonts w:ascii="MS Mincho" w:eastAsia="MS Mincho" w:hAnsi="MS Mincho" w:cs="MS Mincho"/>
        </w:rPr>
        <w:t>行</w:t>
      </w:r>
      <w:r w:rsidRPr="00F45E63">
        <w:rPr>
          <w:rFonts w:hint="eastAsia"/>
        </w:rPr>
        <w:t>为</w:t>
      </w:r>
      <w:r w:rsidRPr="00F45E63">
        <w:t>/</w:t>
      </w:r>
      <w:r w:rsidRPr="00F45E63">
        <w:rPr>
          <w:rFonts w:ascii="MS Mincho" w:eastAsia="MS Mincho" w:hAnsi="MS Mincho" w:cs="MS Mincho"/>
        </w:rPr>
        <w:t>用</w:t>
      </w:r>
      <w:r w:rsidRPr="00F45E63">
        <w:rPr>
          <w:rFonts w:hint="eastAsia"/>
        </w:rPr>
        <w:t>户访问</w:t>
      </w:r>
      <w:r w:rsidRPr="00F45E63">
        <w:t>session</w:t>
      </w:r>
      <w:r>
        <w:rPr>
          <w:rFonts w:ascii="MS Mincho" w:eastAsia="MS Mincho" w:hAnsi="MS Mincho" w:cs="MS Mincho" w:hint="eastAsia"/>
        </w:rPr>
        <w:t>的分析。</w:t>
      </w:r>
    </w:p>
    <w:p w14:paraId="1B01EC2E" w14:textId="77777777" w:rsidR="00F45E63" w:rsidRPr="00F45E63" w:rsidRDefault="00F45E63" w:rsidP="00F45E63">
      <w:pPr>
        <w:pStyle w:val="a0"/>
      </w:pPr>
      <w:r w:rsidRPr="00F45E63">
        <w:t>1</w:t>
      </w:r>
      <w:r w:rsidRPr="00F45E63">
        <w:t>、可以根据使用者指定的某些条件，</w:t>
      </w:r>
      <w:r w:rsidRPr="00F45E63">
        <w:rPr>
          <w:rFonts w:hint="eastAsia"/>
        </w:rPr>
        <w:t>筛选</w:t>
      </w:r>
      <w:r w:rsidRPr="00F45E63">
        <w:t>出指定的一些用</w:t>
      </w:r>
      <w:r w:rsidRPr="00F45E63">
        <w:rPr>
          <w:rFonts w:hint="eastAsia"/>
        </w:rPr>
        <w:t>户</w:t>
      </w:r>
      <w:r w:rsidRPr="00F45E63">
        <w:t>（有特定年</w:t>
      </w:r>
      <w:r w:rsidRPr="00F45E63">
        <w:rPr>
          <w:rFonts w:hint="eastAsia"/>
        </w:rPr>
        <w:t>龄</w:t>
      </w:r>
      <w:r w:rsidRPr="00F45E63">
        <w:t>、</w:t>
      </w:r>
      <w:r w:rsidRPr="00F45E63">
        <w:rPr>
          <w:rFonts w:hint="eastAsia"/>
        </w:rPr>
        <w:t>职业</w:t>
      </w:r>
      <w:r w:rsidRPr="00F45E63">
        <w:t>、城市）；</w:t>
      </w:r>
    </w:p>
    <w:p w14:paraId="33CE6413" w14:textId="77777777" w:rsidR="00F45E63" w:rsidRPr="00F45E63" w:rsidRDefault="00F45E63" w:rsidP="00F45E63">
      <w:pPr>
        <w:pStyle w:val="a0"/>
      </w:pPr>
      <w:r w:rsidRPr="00F45E63">
        <w:t>2</w:t>
      </w:r>
      <w:r w:rsidRPr="00F45E63">
        <w:t>、</w:t>
      </w:r>
      <w:r w:rsidRPr="00F45E63">
        <w:rPr>
          <w:rFonts w:hint="eastAsia"/>
        </w:rPr>
        <w:t>对这</w:t>
      </w:r>
      <w:r w:rsidRPr="00F45E63">
        <w:t>些用</w:t>
      </w:r>
      <w:r w:rsidRPr="00F45E63">
        <w:rPr>
          <w:rFonts w:hint="eastAsia"/>
        </w:rPr>
        <w:t>户</w:t>
      </w:r>
      <w:r w:rsidRPr="00F45E63">
        <w:t>在指定日期范</w:t>
      </w:r>
      <w:r w:rsidRPr="00F45E63">
        <w:rPr>
          <w:rFonts w:hint="eastAsia"/>
        </w:rPr>
        <w:t>围</w:t>
      </w:r>
      <w:r w:rsidRPr="00F45E63">
        <w:t>内</w:t>
      </w:r>
      <w:r w:rsidRPr="00F45E63">
        <w:rPr>
          <w:rFonts w:hint="eastAsia"/>
        </w:rPr>
        <w:t>发</w:t>
      </w:r>
      <w:r w:rsidRPr="00F45E63">
        <w:t>起的</w:t>
      </w:r>
      <w:r w:rsidRPr="00F45E63">
        <w:t>session</w:t>
      </w:r>
      <w:r w:rsidRPr="00F45E63">
        <w:t>，</w:t>
      </w:r>
      <w:r w:rsidRPr="00F45E63">
        <w:rPr>
          <w:rFonts w:hint="eastAsia"/>
        </w:rPr>
        <w:t>进</w:t>
      </w:r>
      <w:r w:rsidRPr="00F45E63">
        <w:t>行聚合</w:t>
      </w:r>
      <w:r w:rsidRPr="00F45E63">
        <w:rPr>
          <w:rFonts w:hint="eastAsia"/>
        </w:rPr>
        <w:t>统计</w:t>
      </w:r>
      <w:r w:rsidRPr="00F45E63">
        <w:t>，比如，</w:t>
      </w:r>
      <w:r w:rsidRPr="00F45E63">
        <w:rPr>
          <w:rFonts w:hint="eastAsia"/>
        </w:rPr>
        <w:t>统计</w:t>
      </w:r>
      <w:r w:rsidRPr="00F45E63">
        <w:t>出</w:t>
      </w:r>
      <w:r w:rsidRPr="00F45E63">
        <w:rPr>
          <w:rFonts w:hint="eastAsia"/>
        </w:rPr>
        <w:t>访问时长</w:t>
      </w:r>
      <w:r w:rsidRPr="00F45E63">
        <w:t>在</w:t>
      </w:r>
      <w:r w:rsidRPr="00F45E63">
        <w:t>0~3s</w:t>
      </w:r>
      <w:r w:rsidRPr="00F45E63">
        <w:t>的</w:t>
      </w:r>
      <w:r w:rsidRPr="00F45E63">
        <w:t>session</w:t>
      </w:r>
      <w:r w:rsidRPr="00F45E63">
        <w:t>占</w:t>
      </w:r>
      <w:r w:rsidRPr="00F45E63">
        <w:rPr>
          <w:rFonts w:hint="eastAsia"/>
        </w:rPr>
        <w:t>总</w:t>
      </w:r>
      <w:r w:rsidRPr="00F45E63">
        <w:t>session</w:t>
      </w:r>
      <w:r w:rsidRPr="00F45E63">
        <w:t>数量的比例；</w:t>
      </w:r>
    </w:p>
    <w:p w14:paraId="0FE1EBB2" w14:textId="77777777" w:rsidR="00F45E63" w:rsidRPr="00F45E63" w:rsidRDefault="00F45E63" w:rsidP="00F45E63">
      <w:pPr>
        <w:pStyle w:val="a0"/>
      </w:pPr>
      <w:r w:rsidRPr="00F45E63">
        <w:t>3</w:t>
      </w:r>
      <w:r w:rsidRPr="00F45E63">
        <w:t>、按</w:t>
      </w:r>
      <w:r w:rsidRPr="00F45E63">
        <w:rPr>
          <w:rFonts w:hint="eastAsia"/>
        </w:rPr>
        <w:t>时间</w:t>
      </w:r>
      <w:r w:rsidRPr="00F45E63">
        <w:t>比例，比如一天有</w:t>
      </w:r>
      <w:r w:rsidRPr="00F45E63">
        <w:t>24</w:t>
      </w:r>
      <w:r w:rsidRPr="00F45E63">
        <w:t>个小</w:t>
      </w:r>
      <w:r w:rsidRPr="00F45E63">
        <w:rPr>
          <w:rFonts w:hint="eastAsia"/>
        </w:rPr>
        <w:t>时</w:t>
      </w:r>
      <w:r w:rsidRPr="00F45E63">
        <w:t>，其中</w:t>
      </w:r>
      <w:r w:rsidRPr="00F45E63">
        <w:t>12:00~13:00</w:t>
      </w:r>
      <w:r w:rsidRPr="00F45E63">
        <w:t>的</w:t>
      </w:r>
      <w:r w:rsidRPr="00F45E63">
        <w:t>session</w:t>
      </w:r>
      <w:r w:rsidRPr="00F45E63">
        <w:t>数量占当天</w:t>
      </w:r>
      <w:r w:rsidRPr="00F45E63">
        <w:rPr>
          <w:rFonts w:hint="eastAsia"/>
        </w:rPr>
        <w:t>总</w:t>
      </w:r>
      <w:r w:rsidRPr="00F45E63">
        <w:t>session</w:t>
      </w:r>
      <w:r w:rsidRPr="00F45E63">
        <w:t>数量的</w:t>
      </w:r>
      <w:r w:rsidRPr="00F45E63">
        <w:t>50%</w:t>
      </w:r>
      <w:r w:rsidRPr="00F45E63">
        <w:t>，当天</w:t>
      </w:r>
      <w:r w:rsidRPr="00F45E63">
        <w:rPr>
          <w:rFonts w:hint="eastAsia"/>
        </w:rPr>
        <w:t>总</w:t>
      </w:r>
      <w:r w:rsidRPr="00F45E63">
        <w:t>session</w:t>
      </w:r>
      <w:r w:rsidRPr="00F45E63">
        <w:t>数量是</w:t>
      </w:r>
      <w:r w:rsidRPr="00F45E63">
        <w:t>10000</w:t>
      </w:r>
      <w:r w:rsidRPr="00F45E63">
        <w:t>个，那么当天</w:t>
      </w:r>
      <w:r w:rsidRPr="00F45E63">
        <w:rPr>
          <w:rFonts w:hint="eastAsia"/>
        </w:rPr>
        <w:t>总</w:t>
      </w:r>
      <w:r w:rsidRPr="00F45E63">
        <w:t>共要抽取</w:t>
      </w:r>
      <w:r w:rsidRPr="00F45E63">
        <w:t>1000</w:t>
      </w:r>
      <w:r w:rsidRPr="00F45E63">
        <w:t>个</w:t>
      </w:r>
      <w:r w:rsidRPr="00F45E63">
        <w:t>session</w:t>
      </w:r>
      <w:r w:rsidRPr="00F45E63">
        <w:t>，</w:t>
      </w:r>
      <w:r w:rsidRPr="00F45E63">
        <w:t>ok</w:t>
      </w:r>
      <w:r w:rsidRPr="00F45E63">
        <w:t>，</w:t>
      </w:r>
      <w:r w:rsidRPr="00F45E63">
        <w:t>12:00~13:00</w:t>
      </w:r>
      <w:r w:rsidRPr="00F45E63">
        <w:t>的用</w:t>
      </w:r>
      <w:r w:rsidRPr="00F45E63">
        <w:rPr>
          <w:rFonts w:hint="eastAsia"/>
        </w:rPr>
        <w:t>户</w:t>
      </w:r>
      <w:r w:rsidRPr="00F45E63">
        <w:t>，就得抽取</w:t>
      </w:r>
      <w:r w:rsidRPr="00F45E63">
        <w:t>1000*50%=500</w:t>
      </w:r>
      <w:r w:rsidRPr="00F45E63">
        <w:t>。而且</w:t>
      </w:r>
      <w:r w:rsidRPr="00F45E63">
        <w:rPr>
          <w:rFonts w:hint="eastAsia"/>
        </w:rPr>
        <w:t>这</w:t>
      </w:r>
      <w:r w:rsidRPr="00F45E63">
        <w:t>500</w:t>
      </w:r>
      <w:r w:rsidRPr="00F45E63">
        <w:t>个需要随机抽取。</w:t>
      </w:r>
    </w:p>
    <w:p w14:paraId="691BC761" w14:textId="77777777" w:rsidR="00F45E63" w:rsidRPr="00F45E63" w:rsidRDefault="00F45E63" w:rsidP="00F45E63">
      <w:pPr>
        <w:pStyle w:val="a0"/>
      </w:pPr>
      <w:r w:rsidRPr="00F45E63">
        <w:t>4</w:t>
      </w:r>
      <w:r w:rsidRPr="00F45E63">
        <w:t>、</w:t>
      </w:r>
      <w:r w:rsidRPr="00F45E63">
        <w:rPr>
          <w:rFonts w:hint="eastAsia"/>
        </w:rPr>
        <w:t>获</w:t>
      </w:r>
      <w:r w:rsidRPr="00F45E63">
        <w:t>取点</w:t>
      </w:r>
      <w:r w:rsidRPr="00F45E63">
        <w:rPr>
          <w:rFonts w:hint="eastAsia"/>
        </w:rPr>
        <w:t>击</w:t>
      </w:r>
      <w:r w:rsidRPr="00F45E63">
        <w:t>量、下</w:t>
      </w:r>
      <w:r w:rsidRPr="00F45E63">
        <w:rPr>
          <w:rFonts w:hint="eastAsia"/>
        </w:rPr>
        <w:t>单</w:t>
      </w:r>
      <w:r w:rsidRPr="00F45E63">
        <w:t>量和支付量都排名</w:t>
      </w:r>
      <w:r w:rsidRPr="00F45E63">
        <w:t>10</w:t>
      </w:r>
      <w:r w:rsidRPr="00F45E63">
        <w:t>的商品种</w:t>
      </w:r>
      <w:r w:rsidRPr="00F45E63">
        <w:rPr>
          <w:rFonts w:hint="eastAsia"/>
        </w:rPr>
        <w:t>类</w:t>
      </w:r>
    </w:p>
    <w:p w14:paraId="7FE9E034" w14:textId="75C2F6A4" w:rsidR="00DD00A6" w:rsidRDefault="00F45E63" w:rsidP="00960A12">
      <w:pPr>
        <w:pStyle w:val="a0"/>
      </w:pPr>
      <w:r w:rsidRPr="00F45E63">
        <w:t>5</w:t>
      </w:r>
      <w:r w:rsidRPr="00F45E63">
        <w:rPr>
          <w:rFonts w:ascii="MS Mincho" w:eastAsia="MS Mincho" w:hAnsi="MS Mincho" w:cs="MS Mincho"/>
        </w:rPr>
        <w:t>、</w:t>
      </w:r>
      <w:r w:rsidRPr="00F45E63">
        <w:rPr>
          <w:rFonts w:hint="eastAsia"/>
        </w:rPr>
        <w:t>获</w:t>
      </w:r>
      <w:r w:rsidRPr="00F45E63">
        <w:rPr>
          <w:rFonts w:ascii="MS Mincho" w:eastAsia="MS Mincho" w:hAnsi="MS Mincho" w:cs="MS Mincho"/>
        </w:rPr>
        <w:t>取</w:t>
      </w:r>
      <w:r w:rsidRPr="00F45E63">
        <w:t>top10</w:t>
      </w:r>
      <w:r w:rsidRPr="00F45E63">
        <w:rPr>
          <w:rFonts w:ascii="MS Mincho" w:eastAsia="MS Mincho" w:hAnsi="MS Mincho" w:cs="MS Mincho"/>
        </w:rPr>
        <w:t>的商品种</w:t>
      </w:r>
      <w:r w:rsidRPr="00F45E63">
        <w:rPr>
          <w:rFonts w:hint="eastAsia"/>
        </w:rPr>
        <w:t>类</w:t>
      </w:r>
      <w:r w:rsidRPr="00F45E63">
        <w:rPr>
          <w:rFonts w:ascii="MS Mincho" w:eastAsia="MS Mincho" w:hAnsi="MS Mincho" w:cs="MS Mincho"/>
        </w:rPr>
        <w:t>的点</w:t>
      </w:r>
      <w:r w:rsidRPr="00F45E63">
        <w:rPr>
          <w:rFonts w:hint="eastAsia"/>
        </w:rPr>
        <w:t>击</w:t>
      </w:r>
      <w:r w:rsidRPr="00F45E63">
        <w:rPr>
          <w:rFonts w:ascii="MS Mincho" w:eastAsia="MS Mincho" w:hAnsi="MS Mincho" w:cs="MS Mincho"/>
        </w:rPr>
        <w:t>数量排名前</w:t>
      </w:r>
      <w:r w:rsidRPr="00F45E63">
        <w:t>10</w:t>
      </w:r>
      <w:r w:rsidRPr="00F45E63">
        <w:rPr>
          <w:rFonts w:ascii="MS Mincho" w:eastAsia="MS Mincho" w:hAnsi="MS Mincho" w:cs="MS Mincho"/>
        </w:rPr>
        <w:t>的</w:t>
      </w:r>
      <w:r w:rsidRPr="00F45E63">
        <w:t>session</w:t>
      </w:r>
    </w:p>
    <w:p w14:paraId="041D5B49" w14:textId="0553BDD3" w:rsidR="00381DF3" w:rsidRDefault="002C218E" w:rsidP="00381DF3">
      <w:pPr>
        <w:pStyle w:val="2"/>
      </w:pPr>
      <w:bookmarkStart w:id="29" w:name="_Toc497920180"/>
      <w:r>
        <w:rPr>
          <w:rFonts w:hint="eastAsia"/>
        </w:rPr>
        <w:t>需求一：</w:t>
      </w:r>
      <w:r>
        <w:rPr>
          <w:rFonts w:hint="eastAsia"/>
        </w:rPr>
        <w:t>Session</w:t>
      </w:r>
      <w:r>
        <w:rPr>
          <w:rFonts w:hint="eastAsia"/>
        </w:rPr>
        <w:t>聚合统计</w:t>
      </w:r>
      <w:bookmarkEnd w:id="29"/>
    </w:p>
    <w:p w14:paraId="72754B16" w14:textId="3D4C7428" w:rsidR="00803CD0" w:rsidRDefault="00803CD0" w:rsidP="00803CD0">
      <w:pPr>
        <w:pStyle w:val="3"/>
      </w:pPr>
      <w:bookmarkStart w:id="30" w:name="_Toc497920181"/>
      <w:r>
        <w:rPr>
          <w:rFonts w:hint="eastAsia"/>
        </w:rPr>
        <w:t>要做什么？</w:t>
      </w:r>
      <w:bookmarkEnd w:id="30"/>
    </w:p>
    <w:p w14:paraId="42EA9B16" w14:textId="329485E4" w:rsidR="00803CD0" w:rsidRDefault="00803CD0" w:rsidP="0013321D">
      <w:pPr>
        <w:pStyle w:val="a0"/>
      </w:pPr>
      <w:r>
        <w:rPr>
          <w:rFonts w:hint="eastAsia"/>
        </w:rPr>
        <w:t xml:space="preserve"> </w:t>
      </w:r>
      <w:r w:rsidRPr="00122522">
        <w:t>统计</w:t>
      </w:r>
      <w:r w:rsidRPr="00803CD0">
        <w:rPr>
          <w:rFonts w:ascii="MS Mincho" w:eastAsia="MS Mincho" w:hAnsi="MS Mincho" w:cs="MS Mincho"/>
        </w:rPr>
        <w:t>出符合条件的</w:t>
      </w:r>
      <w:r w:rsidRPr="00122522">
        <w:t>session</w:t>
      </w:r>
      <w:r w:rsidRPr="00803CD0">
        <w:rPr>
          <w:rFonts w:ascii="MS Mincho" w:eastAsia="MS Mincho" w:hAnsi="MS Mincho" w:cs="MS Mincho"/>
        </w:rPr>
        <w:t>中，</w:t>
      </w:r>
      <w:r w:rsidRPr="00122522">
        <w:t>访问时长</w:t>
      </w:r>
      <w:r w:rsidRPr="00803CD0">
        <w:rPr>
          <w:rFonts w:ascii="MS Mincho" w:eastAsia="MS Mincho" w:hAnsi="MS Mincho" w:cs="MS Mincho"/>
        </w:rPr>
        <w:t>在</w:t>
      </w:r>
      <w:r w:rsidRPr="00122522">
        <w:t>1s~3s</w:t>
      </w:r>
      <w:r w:rsidRPr="00803CD0">
        <w:rPr>
          <w:rFonts w:ascii="MS Mincho" w:eastAsia="MS Mincho" w:hAnsi="MS Mincho" w:cs="MS Mincho"/>
        </w:rPr>
        <w:t>、</w:t>
      </w:r>
      <w:r w:rsidRPr="00122522">
        <w:t>4s~6s</w:t>
      </w:r>
      <w:r w:rsidRPr="00803CD0">
        <w:rPr>
          <w:rFonts w:ascii="MS Mincho" w:eastAsia="MS Mincho" w:hAnsi="MS Mincho" w:cs="MS Mincho"/>
        </w:rPr>
        <w:t>、</w:t>
      </w:r>
      <w:r w:rsidRPr="00122522">
        <w:t>7s~9s</w:t>
      </w:r>
      <w:r w:rsidRPr="00803CD0">
        <w:rPr>
          <w:rFonts w:ascii="MS Mincho" w:eastAsia="MS Mincho" w:hAnsi="MS Mincho" w:cs="MS Mincho"/>
        </w:rPr>
        <w:t>、</w:t>
      </w:r>
      <w:r w:rsidRPr="00122522">
        <w:t>10s~30s</w:t>
      </w:r>
      <w:r w:rsidRPr="00803CD0">
        <w:rPr>
          <w:rFonts w:ascii="MS Mincho" w:eastAsia="MS Mincho" w:hAnsi="MS Mincho" w:cs="MS Mincho"/>
        </w:rPr>
        <w:t>、</w:t>
      </w:r>
      <w:r w:rsidRPr="00122522">
        <w:t>30s~60s</w:t>
      </w:r>
      <w:r w:rsidRPr="00803CD0">
        <w:rPr>
          <w:rFonts w:ascii="MS Mincho" w:eastAsia="MS Mincho" w:hAnsi="MS Mincho" w:cs="MS Mincho"/>
        </w:rPr>
        <w:t>、</w:t>
      </w:r>
      <w:r w:rsidRPr="00122522">
        <w:t>1m~3m</w:t>
      </w:r>
      <w:r w:rsidRPr="00803CD0">
        <w:rPr>
          <w:rFonts w:ascii="MS Mincho" w:eastAsia="MS Mincho" w:hAnsi="MS Mincho" w:cs="MS Mincho"/>
        </w:rPr>
        <w:t>、</w:t>
      </w:r>
      <w:r w:rsidRPr="00122522">
        <w:t>3m~10m</w:t>
      </w:r>
      <w:r w:rsidRPr="00803CD0">
        <w:rPr>
          <w:rFonts w:ascii="MS Mincho" w:eastAsia="MS Mincho" w:hAnsi="MS Mincho" w:cs="MS Mincho"/>
        </w:rPr>
        <w:t>、</w:t>
      </w:r>
      <w:r w:rsidRPr="00122522">
        <w:t>10m~30m</w:t>
      </w:r>
      <w:r w:rsidRPr="00803CD0">
        <w:rPr>
          <w:rFonts w:ascii="MS Mincho" w:eastAsia="MS Mincho" w:hAnsi="MS Mincho" w:cs="MS Mincho"/>
        </w:rPr>
        <w:t>、</w:t>
      </w:r>
      <w:r w:rsidRPr="00122522">
        <w:t>30m</w:t>
      </w:r>
      <w:r w:rsidRPr="00803CD0">
        <w:rPr>
          <w:rFonts w:ascii="MS Mincho" w:eastAsia="MS Mincho" w:hAnsi="MS Mincho" w:cs="MS Mincho"/>
        </w:rPr>
        <w:t>以上各个范</w:t>
      </w:r>
      <w:r w:rsidRPr="00122522">
        <w:t>围</w:t>
      </w:r>
      <w:r w:rsidRPr="00803CD0">
        <w:rPr>
          <w:rFonts w:ascii="MS Mincho" w:eastAsia="MS Mincho" w:hAnsi="MS Mincho" w:cs="MS Mincho"/>
        </w:rPr>
        <w:t>内的</w:t>
      </w:r>
      <w:r w:rsidRPr="00122522">
        <w:t>session</w:t>
      </w:r>
      <w:r w:rsidRPr="00803CD0">
        <w:rPr>
          <w:rFonts w:ascii="MS Mincho" w:eastAsia="MS Mincho" w:hAnsi="MS Mincho" w:cs="MS Mincho"/>
        </w:rPr>
        <w:t>占比；</w:t>
      </w:r>
      <w:r w:rsidRPr="00122522">
        <w:lastRenderedPageBreak/>
        <w:t>访问</w:t>
      </w:r>
      <w:r w:rsidRPr="00803CD0">
        <w:rPr>
          <w:rFonts w:ascii="MS Mincho" w:eastAsia="MS Mincho" w:hAnsi="MS Mincho" w:cs="MS Mincho"/>
        </w:rPr>
        <w:t>步</w:t>
      </w:r>
      <w:r w:rsidRPr="00122522">
        <w:t>长</w:t>
      </w:r>
      <w:r w:rsidRPr="00803CD0">
        <w:rPr>
          <w:rFonts w:ascii="MS Mincho" w:eastAsia="MS Mincho" w:hAnsi="MS Mincho" w:cs="MS Mincho"/>
        </w:rPr>
        <w:t>在</w:t>
      </w:r>
      <w:r w:rsidRPr="00122522">
        <w:t>1~3</w:t>
      </w:r>
      <w:r w:rsidRPr="00803CD0">
        <w:rPr>
          <w:rFonts w:ascii="MS Mincho" w:eastAsia="MS Mincho" w:hAnsi="MS Mincho" w:cs="MS Mincho"/>
        </w:rPr>
        <w:t>、</w:t>
      </w:r>
      <w:r w:rsidRPr="00122522">
        <w:t>4~6</w:t>
      </w:r>
      <w:r w:rsidRPr="00803CD0">
        <w:rPr>
          <w:rFonts w:ascii="MS Mincho" w:eastAsia="MS Mincho" w:hAnsi="MS Mincho" w:cs="MS Mincho"/>
        </w:rPr>
        <w:t>、</w:t>
      </w:r>
      <w:r w:rsidRPr="00122522">
        <w:t>7~9</w:t>
      </w:r>
      <w:r w:rsidRPr="00803CD0">
        <w:rPr>
          <w:rFonts w:ascii="MS Mincho" w:eastAsia="MS Mincho" w:hAnsi="MS Mincho" w:cs="MS Mincho"/>
        </w:rPr>
        <w:t>、</w:t>
      </w:r>
      <w:r w:rsidRPr="00122522">
        <w:t>10~30</w:t>
      </w:r>
      <w:r w:rsidRPr="00803CD0">
        <w:rPr>
          <w:rFonts w:ascii="MS Mincho" w:eastAsia="MS Mincho" w:hAnsi="MS Mincho" w:cs="MS Mincho"/>
        </w:rPr>
        <w:t>、</w:t>
      </w:r>
      <w:r w:rsidRPr="00122522">
        <w:t>30~60</w:t>
      </w:r>
      <w:r w:rsidRPr="00803CD0">
        <w:rPr>
          <w:rFonts w:ascii="MS Mincho" w:eastAsia="MS Mincho" w:hAnsi="MS Mincho" w:cs="MS Mincho"/>
        </w:rPr>
        <w:t>、</w:t>
      </w:r>
      <w:r w:rsidRPr="00122522">
        <w:t>60</w:t>
      </w:r>
      <w:r w:rsidRPr="00803CD0">
        <w:rPr>
          <w:rFonts w:ascii="MS Mincho" w:eastAsia="MS Mincho" w:hAnsi="MS Mincho" w:cs="MS Mincho"/>
        </w:rPr>
        <w:t>以上各个范</w:t>
      </w:r>
      <w:r w:rsidRPr="00122522">
        <w:t>围</w:t>
      </w:r>
      <w:r w:rsidRPr="00803CD0">
        <w:rPr>
          <w:rFonts w:ascii="MS Mincho" w:eastAsia="MS Mincho" w:hAnsi="MS Mincho" w:cs="MS Mincho"/>
        </w:rPr>
        <w:t>内的</w:t>
      </w:r>
      <w:r w:rsidRPr="00122522">
        <w:t>session</w:t>
      </w:r>
      <w:r w:rsidRPr="00803CD0">
        <w:rPr>
          <w:rFonts w:ascii="MS Mincho" w:eastAsia="MS Mincho" w:hAnsi="MS Mincho" w:cs="MS Mincho"/>
        </w:rPr>
        <w:t>占比</w:t>
      </w:r>
      <w:r>
        <w:rPr>
          <w:rFonts w:ascii="MS Mincho" w:eastAsia="MS Mincho" w:hAnsi="MS Mincho" w:cs="MS Mincho"/>
        </w:rPr>
        <w:t>，并将</w:t>
      </w:r>
      <w:r>
        <w:rPr>
          <w:rFonts w:hint="eastAsia"/>
        </w:rPr>
        <w:t>结</w:t>
      </w:r>
      <w:r>
        <w:rPr>
          <w:rFonts w:ascii="MS Mincho" w:eastAsia="MS Mincho" w:hAnsi="MS Mincho" w:cs="MS Mincho"/>
        </w:rPr>
        <w:t>果保存到</w:t>
      </w:r>
      <w:r>
        <w:rPr>
          <w:rFonts w:hint="eastAsia"/>
        </w:rPr>
        <w:t>MySQL</w:t>
      </w:r>
      <w:r>
        <w:rPr>
          <w:rFonts w:ascii="MS Mincho" w:eastAsia="MS Mincho" w:hAnsi="MS Mincho" w:cs="MS Mincho"/>
        </w:rPr>
        <w:t>数据</w:t>
      </w:r>
      <w:r>
        <w:rPr>
          <w:rFonts w:hint="eastAsia"/>
        </w:rPr>
        <w:t>库</w:t>
      </w:r>
      <w:r>
        <w:rPr>
          <w:rFonts w:ascii="MS Mincho" w:eastAsia="MS Mincho" w:hAnsi="MS Mincho" w:cs="MS Mincho"/>
        </w:rPr>
        <w:t>中。注意在</w:t>
      </w:r>
      <w:r>
        <w:rPr>
          <w:rFonts w:hint="eastAsia"/>
        </w:rPr>
        <w:t>计</w:t>
      </w:r>
      <w:r>
        <w:rPr>
          <w:rFonts w:ascii="MS Mincho" w:eastAsia="MS Mincho" w:hAnsi="MS Mincho" w:cs="MS Mincho"/>
        </w:rPr>
        <w:t>算之前需要根据</w:t>
      </w:r>
      <w:r>
        <w:rPr>
          <w:rFonts w:hint="eastAsia"/>
        </w:rPr>
        <w:t>查询</w:t>
      </w:r>
      <w:r>
        <w:rPr>
          <w:rFonts w:ascii="MS Mincho" w:eastAsia="MS Mincho" w:hAnsi="MS Mincho" w:cs="MS Mincho"/>
        </w:rPr>
        <w:t>条件</w:t>
      </w:r>
      <w:r w:rsidRPr="00803CD0">
        <w:t>筛选</w:t>
      </w:r>
      <w:r w:rsidRPr="00803CD0">
        <w:t>session</w:t>
      </w:r>
      <w:r w:rsidR="0013321D">
        <w:rPr>
          <w:rFonts w:ascii="MS Mincho" w:eastAsia="MS Mincho" w:hAnsi="MS Mincho" w:cs="MS Mincho"/>
        </w:rPr>
        <w:t>，</w:t>
      </w:r>
      <w:r w:rsidR="0013321D">
        <w:rPr>
          <w:rFonts w:ascii="宋体" w:hAnsi="宋体" w:cs="宋体"/>
        </w:rPr>
        <w:t>查询</w:t>
      </w:r>
      <w:r w:rsidR="0013321D">
        <w:rPr>
          <w:rFonts w:ascii="MS Mincho" w:eastAsia="MS Mincho" w:hAnsi="MS Mincho" w:cs="MS Mincho" w:hint="eastAsia"/>
        </w:rPr>
        <w:t>条件</w:t>
      </w:r>
      <w:r w:rsidR="0013321D">
        <w:rPr>
          <w:rFonts w:ascii="MS Mincho" w:eastAsia="MS Mincho" w:hAnsi="MS Mincho" w:cs="MS Mincho"/>
        </w:rPr>
        <w:t>比如</w:t>
      </w:r>
      <w:r w:rsidRPr="00803CD0">
        <w:rPr>
          <w:rFonts w:ascii="MS Mincho" w:eastAsia="MS Mincho" w:hAnsi="MS Mincho" w:cs="MS Mincho"/>
        </w:rPr>
        <w:t>搜索</w:t>
      </w:r>
      <w:r w:rsidRPr="00803CD0">
        <w:t>过</w:t>
      </w:r>
      <w:r w:rsidRPr="00803CD0">
        <w:rPr>
          <w:rFonts w:ascii="MS Mincho" w:eastAsia="MS Mincho" w:hAnsi="MS Mincho" w:cs="MS Mincho"/>
        </w:rPr>
        <w:t>某些关</w:t>
      </w:r>
      <w:r w:rsidRPr="00803CD0">
        <w:t>键词</w:t>
      </w:r>
      <w:r w:rsidRPr="00803CD0">
        <w:rPr>
          <w:rFonts w:ascii="MS Mincho" w:eastAsia="MS Mincho" w:hAnsi="MS Mincho" w:cs="MS Mincho"/>
        </w:rPr>
        <w:t>的用</w:t>
      </w:r>
      <w:r w:rsidRPr="00803CD0">
        <w:t>户</w:t>
      </w:r>
      <w:r w:rsidRPr="00803CD0">
        <w:rPr>
          <w:rFonts w:ascii="MS Mincho" w:eastAsia="MS Mincho" w:hAnsi="MS Mincho" w:cs="MS Mincho"/>
        </w:rPr>
        <w:t>、</w:t>
      </w:r>
      <w:r w:rsidRPr="00803CD0">
        <w:t>访问时间</w:t>
      </w:r>
      <w:r w:rsidRPr="00803CD0">
        <w:rPr>
          <w:rFonts w:ascii="MS Mincho" w:eastAsia="MS Mincho" w:hAnsi="MS Mincho" w:cs="MS Mincho"/>
        </w:rPr>
        <w:t>在某个</w:t>
      </w:r>
      <w:r w:rsidRPr="00803CD0">
        <w:t>时间</w:t>
      </w:r>
      <w:r w:rsidRPr="00803CD0">
        <w:rPr>
          <w:rFonts w:ascii="MS Mincho" w:eastAsia="MS Mincho" w:hAnsi="MS Mincho" w:cs="MS Mincho"/>
        </w:rPr>
        <w:t>段内的用</w:t>
      </w:r>
      <w:r w:rsidRPr="00803CD0">
        <w:t>户</w:t>
      </w:r>
      <w:r w:rsidRPr="00803CD0">
        <w:rPr>
          <w:rFonts w:ascii="MS Mincho" w:eastAsia="MS Mincho" w:hAnsi="MS Mincho" w:cs="MS Mincho"/>
        </w:rPr>
        <w:t>、年</w:t>
      </w:r>
      <w:r w:rsidRPr="00803CD0">
        <w:t>龄</w:t>
      </w:r>
      <w:r w:rsidRPr="00803CD0">
        <w:rPr>
          <w:rFonts w:ascii="MS Mincho" w:eastAsia="MS Mincho" w:hAnsi="MS Mincho" w:cs="MS Mincho"/>
        </w:rPr>
        <w:t>在某个范</w:t>
      </w:r>
      <w:r w:rsidRPr="00803CD0">
        <w:t>围</w:t>
      </w:r>
      <w:r w:rsidRPr="00803CD0">
        <w:rPr>
          <w:rFonts w:ascii="MS Mincho" w:eastAsia="MS Mincho" w:hAnsi="MS Mincho" w:cs="MS Mincho"/>
        </w:rPr>
        <w:t>内的用</w:t>
      </w:r>
      <w:r w:rsidRPr="00803CD0">
        <w:t>户</w:t>
      </w:r>
      <w:r w:rsidRPr="00803CD0">
        <w:rPr>
          <w:rFonts w:ascii="MS Mincho" w:eastAsia="MS Mincho" w:hAnsi="MS Mincho" w:cs="MS Mincho"/>
        </w:rPr>
        <w:t>、</w:t>
      </w:r>
      <w:r w:rsidRPr="00803CD0">
        <w:t>职业</w:t>
      </w:r>
      <w:r w:rsidRPr="00803CD0">
        <w:rPr>
          <w:rFonts w:ascii="MS Mincho" w:eastAsia="MS Mincho" w:hAnsi="MS Mincho" w:cs="MS Mincho"/>
        </w:rPr>
        <w:t>在某个范</w:t>
      </w:r>
      <w:r w:rsidRPr="00803CD0">
        <w:t>围</w:t>
      </w:r>
      <w:r w:rsidRPr="00803CD0">
        <w:rPr>
          <w:rFonts w:ascii="MS Mincho" w:eastAsia="MS Mincho" w:hAnsi="MS Mincho" w:cs="MS Mincho"/>
        </w:rPr>
        <w:t>内的用</w:t>
      </w:r>
      <w:r w:rsidRPr="00803CD0">
        <w:t>户</w:t>
      </w:r>
      <w:r w:rsidRPr="00803CD0">
        <w:rPr>
          <w:rFonts w:ascii="MS Mincho" w:eastAsia="MS Mincho" w:hAnsi="MS Mincho" w:cs="MS Mincho"/>
        </w:rPr>
        <w:t>、所在某个城市的用</w:t>
      </w:r>
      <w:r w:rsidRPr="00803CD0">
        <w:t>户</w:t>
      </w:r>
      <w:r w:rsidRPr="00803CD0">
        <w:rPr>
          <w:rFonts w:ascii="MS Mincho" w:eastAsia="MS Mincho" w:hAnsi="MS Mincho" w:cs="MS Mincho"/>
        </w:rPr>
        <w:t>，</w:t>
      </w:r>
      <w:r w:rsidRPr="00803CD0">
        <w:t>发</w:t>
      </w:r>
      <w:r w:rsidRPr="00803CD0">
        <w:rPr>
          <w:rFonts w:ascii="MS Mincho" w:eastAsia="MS Mincho" w:hAnsi="MS Mincho" w:cs="MS Mincho"/>
        </w:rPr>
        <w:t>起的</w:t>
      </w:r>
      <w:r w:rsidRPr="00803CD0">
        <w:t>session</w:t>
      </w:r>
      <w:r w:rsidRPr="00803CD0">
        <w:rPr>
          <w:rFonts w:ascii="MS Mincho" w:eastAsia="MS Mincho" w:hAnsi="MS Mincho" w:cs="MS Mincho"/>
        </w:rPr>
        <w:t>。找到</w:t>
      </w:r>
      <w:r w:rsidRPr="00803CD0">
        <w:t>对应</w:t>
      </w:r>
      <w:r w:rsidRPr="00803CD0">
        <w:rPr>
          <w:rFonts w:ascii="MS Mincho" w:eastAsia="MS Mincho" w:hAnsi="MS Mincho" w:cs="MS Mincho"/>
        </w:rPr>
        <w:t>的</w:t>
      </w:r>
      <w:r w:rsidRPr="00803CD0">
        <w:t>这</w:t>
      </w:r>
      <w:r w:rsidRPr="00803CD0">
        <w:rPr>
          <w:rFonts w:ascii="MS Mincho" w:eastAsia="MS Mincho" w:hAnsi="MS Mincho" w:cs="MS Mincho"/>
        </w:rPr>
        <w:t>些用</w:t>
      </w:r>
      <w:r w:rsidRPr="00803CD0">
        <w:t>户</w:t>
      </w:r>
      <w:r w:rsidRPr="00803CD0">
        <w:rPr>
          <w:rFonts w:ascii="MS Mincho" w:eastAsia="MS Mincho" w:hAnsi="MS Mincho" w:cs="MS Mincho"/>
        </w:rPr>
        <w:t>的</w:t>
      </w:r>
      <w:r w:rsidRPr="00803CD0">
        <w:t>session</w:t>
      </w:r>
      <w:r w:rsidRPr="00803CD0">
        <w:rPr>
          <w:rFonts w:ascii="MS Mincho" w:eastAsia="MS Mincho" w:hAnsi="MS Mincho" w:cs="MS Mincho"/>
        </w:rPr>
        <w:t>，</w:t>
      </w:r>
      <w:r w:rsidR="0013321D">
        <w:rPr>
          <w:rFonts w:ascii="MS Mincho" w:eastAsia="MS Mincho" w:hAnsi="MS Mincho" w:cs="MS Mincho" w:hint="eastAsia"/>
        </w:rPr>
        <w:t>并</w:t>
      </w:r>
      <w:r w:rsidR="0013321D">
        <w:rPr>
          <w:rFonts w:ascii="宋体" w:hAnsi="宋体" w:cs="宋体"/>
        </w:rPr>
        <w:t>进</w:t>
      </w:r>
      <w:r w:rsidR="0013321D">
        <w:rPr>
          <w:rFonts w:ascii="MS Mincho" w:eastAsia="MS Mincho" w:hAnsi="MS Mincho" w:cs="MS Mincho" w:hint="eastAsia"/>
        </w:rPr>
        <w:t>行</w:t>
      </w:r>
      <w:r w:rsidR="0013321D">
        <w:rPr>
          <w:rFonts w:ascii="宋体" w:hAnsi="宋体" w:cs="宋体"/>
        </w:rPr>
        <w:t>统计</w:t>
      </w:r>
      <w:r w:rsidR="0013321D">
        <w:rPr>
          <w:rFonts w:ascii="MS Mincho" w:eastAsia="MS Mincho" w:hAnsi="MS Mincho" w:cs="MS Mincho" w:hint="eastAsia"/>
        </w:rPr>
        <w:t>，之所以需要有</w:t>
      </w:r>
      <w:r w:rsidR="0013321D">
        <w:rPr>
          <w:rFonts w:ascii="宋体" w:hAnsi="宋体" w:cs="宋体"/>
        </w:rPr>
        <w:t>筛选</w:t>
      </w:r>
      <w:r w:rsidR="0013321D">
        <w:rPr>
          <w:rFonts w:ascii="MS Mincho" w:eastAsia="MS Mincho" w:hAnsi="MS Mincho" w:cs="MS Mincho" w:hint="eastAsia"/>
        </w:rPr>
        <w:t>主要是</w:t>
      </w:r>
      <w:r w:rsidRPr="00803CD0">
        <w:rPr>
          <w:rFonts w:ascii="MS Mincho" w:eastAsia="MS Mincho" w:hAnsi="MS Mincho" w:cs="MS Mincho"/>
        </w:rPr>
        <w:t>可以</w:t>
      </w:r>
      <w:r w:rsidRPr="00803CD0">
        <w:t>让</w:t>
      </w:r>
      <w:r w:rsidRPr="00803CD0">
        <w:rPr>
          <w:rFonts w:ascii="MS Mincho" w:eastAsia="MS Mincho" w:hAnsi="MS Mincho" w:cs="MS Mincho"/>
        </w:rPr>
        <w:t>使用者，</w:t>
      </w:r>
      <w:r w:rsidRPr="00803CD0">
        <w:t>对</w:t>
      </w:r>
      <w:r w:rsidRPr="00803CD0">
        <w:rPr>
          <w:rFonts w:ascii="MS Mincho" w:eastAsia="MS Mincho" w:hAnsi="MS Mincho" w:cs="MS Mincho"/>
        </w:rPr>
        <w:t>感</w:t>
      </w:r>
      <w:r w:rsidRPr="00803CD0">
        <w:t>兴</w:t>
      </w:r>
      <w:r w:rsidRPr="00803CD0">
        <w:rPr>
          <w:rFonts w:ascii="MS Mincho" w:eastAsia="MS Mincho" w:hAnsi="MS Mincho" w:cs="MS Mincho"/>
        </w:rPr>
        <w:t>趣的和关系的用</w:t>
      </w:r>
      <w:r w:rsidRPr="00803CD0">
        <w:t>户</w:t>
      </w:r>
      <w:r w:rsidRPr="00803CD0">
        <w:rPr>
          <w:rFonts w:ascii="MS Mincho" w:eastAsia="MS Mincho" w:hAnsi="MS Mincho" w:cs="MS Mincho"/>
        </w:rPr>
        <w:t>群体，</w:t>
      </w:r>
      <w:r w:rsidRPr="00803CD0">
        <w:t>进</w:t>
      </w:r>
      <w:r w:rsidRPr="00803CD0">
        <w:rPr>
          <w:rFonts w:ascii="MS Mincho" w:eastAsia="MS Mincho" w:hAnsi="MS Mincho" w:cs="MS Mincho"/>
        </w:rPr>
        <w:t>行后</w:t>
      </w:r>
      <w:r w:rsidRPr="00803CD0">
        <w:t>续</w:t>
      </w:r>
      <w:r w:rsidRPr="00803CD0">
        <w:rPr>
          <w:rFonts w:ascii="MS Mincho" w:eastAsia="MS Mincho" w:hAnsi="MS Mincho" w:cs="MS Mincho"/>
        </w:rPr>
        <w:t>各种复</w:t>
      </w:r>
      <w:r w:rsidRPr="00803CD0">
        <w:t>杂业务逻辑</w:t>
      </w:r>
      <w:r w:rsidRPr="00803CD0">
        <w:rPr>
          <w:rFonts w:ascii="MS Mincho" w:eastAsia="MS Mincho" w:hAnsi="MS Mincho" w:cs="MS Mincho"/>
        </w:rPr>
        <w:t>的</w:t>
      </w:r>
      <w:r w:rsidRPr="00803CD0">
        <w:t>统计</w:t>
      </w:r>
      <w:r w:rsidRPr="00803CD0">
        <w:rPr>
          <w:rFonts w:ascii="MS Mincho" w:eastAsia="MS Mincho" w:hAnsi="MS Mincho" w:cs="MS Mincho"/>
        </w:rPr>
        <w:t>和分析，那么拿到的</w:t>
      </w:r>
      <w:r w:rsidRPr="00803CD0">
        <w:t>结</w:t>
      </w:r>
      <w:r w:rsidRPr="00803CD0">
        <w:rPr>
          <w:rFonts w:ascii="MS Mincho" w:eastAsia="MS Mincho" w:hAnsi="MS Mincho" w:cs="MS Mincho"/>
        </w:rPr>
        <w:t>果数据，就是只是</w:t>
      </w:r>
      <w:r w:rsidRPr="00803CD0">
        <w:t>针对</w:t>
      </w:r>
      <w:r w:rsidRPr="00803CD0">
        <w:rPr>
          <w:rFonts w:ascii="MS Mincho" w:eastAsia="MS Mincho" w:hAnsi="MS Mincho" w:cs="MS Mincho"/>
        </w:rPr>
        <w:t>特殊用</w:t>
      </w:r>
      <w:r w:rsidRPr="00803CD0">
        <w:t>户</w:t>
      </w:r>
      <w:r w:rsidRPr="00803CD0">
        <w:rPr>
          <w:rFonts w:ascii="MS Mincho" w:eastAsia="MS Mincho" w:hAnsi="MS Mincho" w:cs="MS Mincho"/>
        </w:rPr>
        <w:t>群体的分析</w:t>
      </w:r>
      <w:r w:rsidRPr="00803CD0">
        <w:t>结</w:t>
      </w:r>
      <w:r w:rsidRPr="00803CD0">
        <w:rPr>
          <w:rFonts w:ascii="MS Mincho" w:eastAsia="MS Mincho" w:hAnsi="MS Mincho" w:cs="MS Mincho"/>
        </w:rPr>
        <w:t>果；而不是</w:t>
      </w:r>
      <w:r w:rsidRPr="00803CD0">
        <w:t>对</w:t>
      </w:r>
      <w:r w:rsidRPr="00803CD0">
        <w:rPr>
          <w:rFonts w:ascii="MS Mincho" w:eastAsia="MS Mincho" w:hAnsi="MS Mincho" w:cs="MS Mincho"/>
        </w:rPr>
        <w:t>所有用</w:t>
      </w:r>
      <w:r w:rsidRPr="00803CD0">
        <w:t>户进</w:t>
      </w:r>
      <w:r w:rsidRPr="00803CD0">
        <w:rPr>
          <w:rFonts w:ascii="MS Mincho" w:eastAsia="MS Mincho" w:hAnsi="MS Mincho" w:cs="MS Mincho"/>
        </w:rPr>
        <w:t>行分析的泛泛的分析</w:t>
      </w:r>
      <w:r w:rsidRPr="00803CD0">
        <w:t>结</w:t>
      </w:r>
      <w:r w:rsidRPr="00803CD0">
        <w:rPr>
          <w:rFonts w:ascii="MS Mincho" w:eastAsia="MS Mincho" w:hAnsi="MS Mincho" w:cs="MS Mincho"/>
        </w:rPr>
        <w:t>果。比如</w:t>
      </w:r>
      <w:r w:rsidRPr="00803CD0">
        <w:t>说</w:t>
      </w:r>
      <w:r w:rsidRPr="00803CD0">
        <w:rPr>
          <w:rFonts w:ascii="MS Mincho" w:eastAsia="MS Mincho" w:hAnsi="MS Mincho" w:cs="MS Mincho"/>
        </w:rPr>
        <w:t>，</w:t>
      </w:r>
      <w:r w:rsidRPr="00803CD0">
        <w:t>现</w:t>
      </w:r>
      <w:r w:rsidRPr="00803CD0">
        <w:rPr>
          <w:rFonts w:ascii="MS Mincho" w:eastAsia="MS Mincho" w:hAnsi="MS Mincho" w:cs="MS Mincho"/>
        </w:rPr>
        <w:t>在某个企</w:t>
      </w:r>
      <w:r w:rsidRPr="00803CD0">
        <w:t>业</w:t>
      </w:r>
      <w:r w:rsidRPr="00803CD0">
        <w:rPr>
          <w:rFonts w:ascii="MS Mincho" w:eastAsia="MS Mincho" w:hAnsi="MS Mincho" w:cs="MS Mincho"/>
        </w:rPr>
        <w:t>高</w:t>
      </w:r>
      <w:r w:rsidRPr="00803CD0">
        <w:t>层</w:t>
      </w:r>
      <w:r w:rsidRPr="00803CD0">
        <w:rPr>
          <w:rFonts w:ascii="MS Mincho" w:eastAsia="MS Mincho" w:hAnsi="MS Mincho" w:cs="MS Mincho"/>
        </w:rPr>
        <w:t>，就是想看到用</w:t>
      </w:r>
      <w:r w:rsidRPr="00803CD0">
        <w:t>户</w:t>
      </w:r>
      <w:r w:rsidRPr="00803CD0">
        <w:rPr>
          <w:rFonts w:ascii="MS Mincho" w:eastAsia="MS Mincho" w:hAnsi="MS Mincho" w:cs="MS Mincho"/>
        </w:rPr>
        <w:t>群体中，</w:t>
      </w:r>
      <w:r w:rsidRPr="00803CD0">
        <w:t>28~35</w:t>
      </w:r>
      <w:r w:rsidRPr="00803CD0">
        <w:t>岁的，老师职业的群体，对应的一些统计和分析的结果数据，从而辅助高管进行公司战略上的决策制定</w:t>
      </w:r>
      <w:r w:rsidRPr="00803CD0">
        <w:rPr>
          <w:rFonts w:ascii="MS Mincho" w:eastAsia="MS Mincho" w:hAnsi="MS Mincho" w:cs="MS Mincho"/>
        </w:rPr>
        <w:t>。</w:t>
      </w:r>
    </w:p>
    <w:p w14:paraId="0D337DC9" w14:textId="77777777" w:rsidR="00803CD0" w:rsidRPr="00122522" w:rsidRDefault="00803CD0" w:rsidP="00803CD0">
      <w:pPr>
        <w:pStyle w:val="a0"/>
      </w:pPr>
      <w:r>
        <w:rPr>
          <w:rFonts w:hint="eastAsia"/>
        </w:rPr>
        <w:t xml:space="preserve"> </w:t>
      </w:r>
      <w:r w:rsidRPr="00122522">
        <w:t>session</w:t>
      </w:r>
      <w:r w:rsidRPr="00122522">
        <w:t>访问时长，也就是说一个</w:t>
      </w:r>
      <w:r w:rsidRPr="00122522">
        <w:t>session</w:t>
      </w:r>
      <w:r w:rsidRPr="00122522">
        <w:t>对应的开始的</w:t>
      </w:r>
      <w:r w:rsidRPr="00122522">
        <w:t>action</w:t>
      </w:r>
      <w:r w:rsidRPr="00803CD0">
        <w:t>，到</w:t>
      </w:r>
      <w:r w:rsidRPr="00122522">
        <w:t>结</w:t>
      </w:r>
      <w:r w:rsidRPr="00803CD0">
        <w:t>束的</w:t>
      </w:r>
      <w:r w:rsidRPr="00122522">
        <w:t>action</w:t>
      </w:r>
      <w:r w:rsidRPr="00803CD0">
        <w:t>，之</w:t>
      </w:r>
      <w:r w:rsidRPr="00122522">
        <w:t>间</w:t>
      </w:r>
      <w:r w:rsidRPr="00803CD0">
        <w:t>的</w:t>
      </w:r>
      <w:r w:rsidRPr="00122522">
        <w:t>时间</w:t>
      </w:r>
      <w:r w:rsidRPr="00803CD0">
        <w:t>范</w:t>
      </w:r>
      <w:r w:rsidRPr="00122522">
        <w:t>围</w:t>
      </w:r>
      <w:r w:rsidRPr="00803CD0">
        <w:t>；</w:t>
      </w:r>
      <w:r w:rsidRPr="00122522">
        <w:t>还</w:t>
      </w:r>
      <w:r w:rsidRPr="00803CD0">
        <w:t>有，就是</w:t>
      </w:r>
      <w:r w:rsidRPr="00122522">
        <w:t>访问</w:t>
      </w:r>
      <w:r w:rsidRPr="00803CD0">
        <w:t>步</w:t>
      </w:r>
      <w:r w:rsidRPr="00122522">
        <w:t>长</w:t>
      </w:r>
      <w:r w:rsidRPr="00803CD0">
        <w:t>，指的是，一个</w:t>
      </w:r>
      <w:r w:rsidRPr="00122522">
        <w:t>session</w:t>
      </w:r>
      <w:r w:rsidRPr="00122522">
        <w:t>执行期间内，依次</w:t>
      </w:r>
      <w:r w:rsidRPr="00803CD0">
        <w:t>点</w:t>
      </w:r>
      <w:r w:rsidRPr="00122522">
        <w:t>击过</w:t>
      </w:r>
      <w:r w:rsidRPr="00803CD0">
        <w:t>多少个</w:t>
      </w:r>
      <w:r w:rsidRPr="00122522">
        <w:t>页</w:t>
      </w:r>
      <w:r w:rsidRPr="00803CD0">
        <w:t>面，比如</w:t>
      </w:r>
      <w:r w:rsidRPr="00122522">
        <w:t>说</w:t>
      </w:r>
      <w:r w:rsidRPr="00803CD0">
        <w:t>，一次</w:t>
      </w:r>
      <w:r w:rsidRPr="00122522">
        <w:t>session</w:t>
      </w:r>
      <w:r w:rsidRPr="00803CD0">
        <w:t>，</w:t>
      </w:r>
      <w:r w:rsidRPr="00122522">
        <w:t>维</w:t>
      </w:r>
      <w:r w:rsidRPr="00803CD0">
        <w:t>持了</w:t>
      </w:r>
      <w:r w:rsidRPr="00122522">
        <w:t>1</w:t>
      </w:r>
      <w:r w:rsidRPr="00803CD0">
        <w:t>分</w:t>
      </w:r>
      <w:r w:rsidRPr="00122522">
        <w:t>钟</w:t>
      </w:r>
      <w:r w:rsidRPr="00803CD0">
        <w:t>，那么</w:t>
      </w:r>
      <w:r w:rsidRPr="00122522">
        <w:t>访问时长</w:t>
      </w:r>
      <w:r w:rsidRPr="00803CD0">
        <w:t>就是</w:t>
      </w:r>
      <w:r w:rsidRPr="00122522">
        <w:t>1m</w:t>
      </w:r>
      <w:r w:rsidRPr="00803CD0">
        <w:t>，然后在</w:t>
      </w:r>
      <w:r w:rsidRPr="00122522">
        <w:t>这</w:t>
      </w:r>
      <w:r w:rsidRPr="00122522">
        <w:t>1</w:t>
      </w:r>
      <w:r w:rsidRPr="00803CD0">
        <w:t>分</w:t>
      </w:r>
      <w:r w:rsidRPr="00122522">
        <w:t>钟</w:t>
      </w:r>
      <w:r w:rsidRPr="00803CD0">
        <w:t>内，点</w:t>
      </w:r>
      <w:r w:rsidRPr="00122522">
        <w:t>击</w:t>
      </w:r>
      <w:r w:rsidRPr="00803CD0">
        <w:t>了</w:t>
      </w:r>
      <w:r w:rsidRPr="00122522">
        <w:t>10</w:t>
      </w:r>
      <w:r w:rsidRPr="00803CD0">
        <w:t>个</w:t>
      </w:r>
      <w:r w:rsidRPr="00122522">
        <w:t>页</w:t>
      </w:r>
      <w:r w:rsidRPr="00803CD0">
        <w:t>面，那么</w:t>
      </w:r>
      <w:r w:rsidRPr="00122522">
        <w:t>session</w:t>
      </w:r>
      <w:r w:rsidRPr="00803CD0">
        <w:t>的</w:t>
      </w:r>
      <w:r w:rsidRPr="00122522">
        <w:t>访问</w:t>
      </w:r>
      <w:r w:rsidRPr="00803CD0">
        <w:t>步</w:t>
      </w:r>
      <w:r w:rsidRPr="00122522">
        <w:t>长</w:t>
      </w:r>
      <w:r w:rsidRPr="00803CD0">
        <w:t>，就是</w:t>
      </w:r>
      <w:r w:rsidRPr="00122522">
        <w:t>10.</w:t>
      </w:r>
    </w:p>
    <w:p w14:paraId="0B6D338E" w14:textId="77777777" w:rsidR="00803CD0" w:rsidRPr="00122522" w:rsidRDefault="00803CD0" w:rsidP="00803CD0">
      <w:pPr>
        <w:pStyle w:val="a0"/>
      </w:pPr>
      <w:r w:rsidRPr="00803CD0">
        <w:t>比如</w:t>
      </w:r>
      <w:r w:rsidRPr="00122522">
        <w:t>说</w:t>
      </w:r>
      <w:r w:rsidRPr="00803CD0">
        <w:t>，符合第一步</w:t>
      </w:r>
      <w:r w:rsidRPr="00122522">
        <w:t>筛选</w:t>
      </w:r>
      <w:r w:rsidRPr="00803CD0">
        <w:t>出来的</w:t>
      </w:r>
      <w:r w:rsidRPr="00122522">
        <w:t>session</w:t>
      </w:r>
      <w:r w:rsidRPr="00803CD0">
        <w:t>的数量大概是有</w:t>
      </w:r>
      <w:r w:rsidRPr="00122522">
        <w:t>1000</w:t>
      </w:r>
      <w:r w:rsidRPr="00803CD0">
        <w:t>万个。那么里面，我</w:t>
      </w:r>
      <w:r w:rsidRPr="00122522">
        <w:t>们</w:t>
      </w:r>
      <w:r w:rsidRPr="00803CD0">
        <w:t>要</w:t>
      </w:r>
      <w:r w:rsidRPr="00122522">
        <w:t>计</w:t>
      </w:r>
      <w:r w:rsidRPr="00803CD0">
        <w:t>算出，</w:t>
      </w:r>
      <w:r w:rsidRPr="00122522">
        <w:t>访问时长</w:t>
      </w:r>
      <w:r w:rsidRPr="00803CD0">
        <w:t>在</w:t>
      </w:r>
      <w:r w:rsidRPr="00122522">
        <w:t>1s~3s</w:t>
      </w:r>
      <w:r w:rsidRPr="00803CD0">
        <w:t>内的</w:t>
      </w:r>
      <w:r w:rsidRPr="00122522">
        <w:t>session</w:t>
      </w:r>
      <w:r w:rsidRPr="00803CD0">
        <w:t>的数量，并除以符合条件的</w:t>
      </w:r>
      <w:r w:rsidRPr="00122522">
        <w:t>总</w:t>
      </w:r>
      <w:r w:rsidRPr="00122522">
        <w:t>session</w:t>
      </w:r>
      <w:r w:rsidRPr="00803CD0">
        <w:t>数量（比如</w:t>
      </w:r>
      <w:r w:rsidRPr="00122522">
        <w:t>1000</w:t>
      </w:r>
      <w:r w:rsidRPr="00803CD0">
        <w:t>万），比如是</w:t>
      </w:r>
      <w:r w:rsidRPr="00122522">
        <w:t>100</w:t>
      </w:r>
      <w:r w:rsidRPr="00803CD0">
        <w:t>万</w:t>
      </w:r>
      <w:r w:rsidRPr="00122522">
        <w:t>/1000</w:t>
      </w:r>
      <w:r w:rsidRPr="00803CD0">
        <w:t>万，那么</w:t>
      </w:r>
      <w:r w:rsidRPr="00122522">
        <w:t>1s~3s</w:t>
      </w:r>
      <w:r w:rsidRPr="00803CD0">
        <w:t>内的</w:t>
      </w:r>
      <w:r w:rsidRPr="00122522">
        <w:t>session</w:t>
      </w:r>
      <w:r w:rsidRPr="00803CD0">
        <w:t>占比就是</w:t>
      </w:r>
      <w:r w:rsidRPr="00122522">
        <w:t>10%</w:t>
      </w:r>
      <w:r w:rsidRPr="00803CD0">
        <w:t>。依次</w:t>
      </w:r>
      <w:r w:rsidRPr="00122522">
        <w:t>类</w:t>
      </w:r>
      <w:r w:rsidRPr="00803CD0">
        <w:t>推，</w:t>
      </w:r>
      <w:r w:rsidRPr="00122522">
        <w:t>这</w:t>
      </w:r>
      <w:r w:rsidRPr="00803CD0">
        <w:t>里</w:t>
      </w:r>
      <w:r w:rsidRPr="00122522">
        <w:t>说</w:t>
      </w:r>
      <w:r w:rsidRPr="00803CD0">
        <w:t>的</w:t>
      </w:r>
      <w:r w:rsidRPr="00122522">
        <w:t>统计</w:t>
      </w:r>
      <w:r w:rsidRPr="00803CD0">
        <w:t>，就是</w:t>
      </w:r>
      <w:r w:rsidRPr="00122522">
        <w:t>这</w:t>
      </w:r>
      <w:r w:rsidRPr="00803CD0">
        <w:t>个意思。</w:t>
      </w:r>
    </w:p>
    <w:p w14:paraId="775F9684" w14:textId="77777777" w:rsidR="00803CD0" w:rsidRPr="00122522" w:rsidRDefault="00803CD0" w:rsidP="00803CD0">
      <w:pPr>
        <w:pStyle w:val="a0"/>
      </w:pPr>
      <w:r w:rsidRPr="00122522">
        <w:t>这个功能的作用，其实就是，可以让人从全局的角度看到，符合某些条件的用户群体，使用我们的产品的一些习惯。比如大多数人，到底是会在产品中停留多长时间，大多数人，会在一次使用产品的过程中，访问多少个页面。那么对于使用者来说，有一个全局和清晰的认识。</w:t>
      </w:r>
    </w:p>
    <w:p w14:paraId="25AD86B0" w14:textId="72C534BA" w:rsidR="00803CD0" w:rsidRPr="00803CD0" w:rsidRDefault="00803CD0" w:rsidP="00803CD0">
      <w:pPr>
        <w:pStyle w:val="a0"/>
      </w:pPr>
    </w:p>
    <w:p w14:paraId="6F0A710A" w14:textId="44D6E774" w:rsidR="0058223A" w:rsidRDefault="0058223A" w:rsidP="0058223A">
      <w:pPr>
        <w:pStyle w:val="3"/>
      </w:pPr>
      <w:bookmarkStart w:id="31" w:name="_Toc497920182"/>
      <w:r>
        <w:rPr>
          <w:rFonts w:hint="eastAsia"/>
        </w:rPr>
        <w:t>数据结构</w:t>
      </w:r>
      <w:bookmarkEnd w:id="31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58223A" w14:paraId="23BD10FA" w14:textId="77777777" w:rsidTr="0058223A">
        <w:tc>
          <w:tcPr>
            <w:tcW w:w="8777" w:type="dxa"/>
          </w:tcPr>
          <w:p w14:paraId="35DE55D0" w14:textId="77777777" w:rsidR="0058223A" w:rsidRPr="0058223A" w:rsidRDefault="0058223A" w:rsidP="005822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`session_aggr_stat`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`session_aggr_stat`;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`session_aggr_stat` (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`taskid`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`session_count`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`visit_length_1s_3s_ratio`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`visit_length_4s_6s_ratio`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`visit_length_7s_9s_ratio`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`visit_length_10s_30s_ratio`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lastRenderedPageBreak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`visit_length_30s_60s_ratio`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`visit_length_1m_3m_ratio`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`visit_length_3m_10m_ratio`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`visit_length_10m_30m_ratio`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`visit_length_30m_ratio`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`step_length_1_3_ratio`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`step_length_4_6_ratio`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`step_length_7_9_ratio`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`step_length_10_30_ratio`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`step_length_30_60_ratio`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`step_length_60_ratio`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double 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KEY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`idx_task_id` (`taskid`)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) ENGINE=InnoDB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108A4671" w14:textId="3B93F302" w:rsidR="0058223A" w:rsidRPr="0058223A" w:rsidRDefault="0058223A" w:rsidP="0058223A">
            <w:pPr>
              <w:pStyle w:val="HTML0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</w:p>
        </w:tc>
      </w:tr>
    </w:tbl>
    <w:p w14:paraId="7E9F8EA1" w14:textId="77777777" w:rsidR="0058223A" w:rsidRDefault="0058223A" w:rsidP="0058223A"/>
    <w:p w14:paraId="00AEF76E" w14:textId="662B25A8" w:rsidR="0058223A" w:rsidRDefault="0058223A" w:rsidP="0058223A">
      <w:pPr>
        <w:pStyle w:val="3"/>
      </w:pPr>
      <w:bookmarkStart w:id="32" w:name="_Toc497920183"/>
      <w:r>
        <w:rPr>
          <w:rFonts w:hint="eastAsia"/>
        </w:rPr>
        <w:t>数据处理流程</w:t>
      </w:r>
      <w:bookmarkEnd w:id="32"/>
    </w:p>
    <w:p w14:paraId="4A2FBC63" w14:textId="77777777" w:rsidR="0058223A" w:rsidRPr="0058223A" w:rsidRDefault="0058223A" w:rsidP="0058223A"/>
    <w:p w14:paraId="2A17C377" w14:textId="74078D2E" w:rsidR="00862BF1" w:rsidRPr="00862BF1" w:rsidRDefault="00D332B3" w:rsidP="00862BF1">
      <w:r>
        <w:rPr>
          <w:noProof/>
        </w:rPr>
        <w:drawing>
          <wp:inline distT="0" distB="0" distL="0" distR="0" wp14:anchorId="39CE4E60" wp14:editId="33558CCE">
            <wp:extent cx="5578475" cy="4831080"/>
            <wp:effectExtent l="0" t="0" r="9525" b="0"/>
            <wp:docPr id="22" name="Picture 22" descr="../../多条件对用户动作数据进行访问时长、访问步长占比统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多条件对用户动作数据进行访问时长、访问步长占比统计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1F2E6" w14:textId="77777777" w:rsidR="001F0F68" w:rsidRDefault="001F0F68" w:rsidP="00381DF3">
      <w:pPr>
        <w:pStyle w:val="2"/>
      </w:pPr>
      <w:bookmarkStart w:id="33" w:name="_Toc497920184"/>
      <w:r>
        <w:rPr>
          <w:rFonts w:hint="eastAsia"/>
        </w:rPr>
        <w:lastRenderedPageBreak/>
        <w:t>需求二：</w:t>
      </w:r>
      <w:r>
        <w:rPr>
          <w:rFonts w:hint="eastAsia"/>
        </w:rPr>
        <w:t>Session</w:t>
      </w:r>
      <w:r>
        <w:rPr>
          <w:rFonts w:hint="eastAsia"/>
        </w:rPr>
        <w:t>随机抽取</w:t>
      </w:r>
      <w:bookmarkEnd w:id="33"/>
    </w:p>
    <w:p w14:paraId="21B9A1CA" w14:textId="77777777" w:rsidR="0013321D" w:rsidRDefault="0013321D" w:rsidP="0013321D">
      <w:pPr>
        <w:pStyle w:val="3"/>
      </w:pPr>
      <w:bookmarkStart w:id="34" w:name="_Toc497920185"/>
      <w:r>
        <w:rPr>
          <w:rFonts w:hint="eastAsia"/>
        </w:rPr>
        <w:t>要做什么？</w:t>
      </w:r>
      <w:bookmarkEnd w:id="34"/>
    </w:p>
    <w:p w14:paraId="37C82529" w14:textId="77777777" w:rsidR="0013321D" w:rsidRPr="00122522" w:rsidRDefault="0013321D" w:rsidP="0013321D">
      <w:pPr>
        <w:pStyle w:val="a0"/>
      </w:pPr>
      <w:r w:rsidRPr="0013321D">
        <w:t>在符合条件的</w:t>
      </w:r>
      <w:r w:rsidRPr="00122522">
        <w:t>session</w:t>
      </w:r>
      <w:r w:rsidRPr="0013321D">
        <w:t>中，按照</w:t>
      </w:r>
      <w:r w:rsidRPr="00122522">
        <w:t>时间</w:t>
      </w:r>
      <w:r w:rsidRPr="0013321D">
        <w:t>比例随机抽取</w:t>
      </w:r>
      <w:r w:rsidRPr="00122522">
        <w:t>1000</w:t>
      </w:r>
      <w:r w:rsidRPr="0013321D">
        <w:t>个</w:t>
      </w:r>
      <w:r w:rsidRPr="00122522">
        <w:t>session</w:t>
      </w:r>
    </w:p>
    <w:p w14:paraId="1446756E" w14:textId="77777777" w:rsidR="0013321D" w:rsidRPr="00122522" w:rsidRDefault="0013321D" w:rsidP="0013321D">
      <w:pPr>
        <w:pStyle w:val="a0"/>
      </w:pPr>
      <w:r w:rsidRPr="00122522">
        <w:t>这个按照时间比例是什么意思呢？随机抽取本身是很简单的，但是按照时间比例，就很复杂了。比如说，这一天总共有</w:t>
      </w:r>
      <w:r w:rsidRPr="00122522">
        <w:t>1000</w:t>
      </w:r>
      <w:r w:rsidRPr="0013321D">
        <w:t>万的</w:t>
      </w:r>
      <w:r w:rsidRPr="00122522">
        <w:t>session</w:t>
      </w:r>
      <w:r w:rsidRPr="0013321D">
        <w:t>。那么我</w:t>
      </w:r>
      <w:r w:rsidRPr="00122522">
        <w:t>现</w:t>
      </w:r>
      <w:r w:rsidRPr="0013321D">
        <w:t>在</w:t>
      </w:r>
      <w:r w:rsidRPr="00122522">
        <w:t>总</w:t>
      </w:r>
      <w:r w:rsidRPr="0013321D">
        <w:t>共要从</w:t>
      </w:r>
      <w:r w:rsidRPr="00122522">
        <w:t>这</w:t>
      </w:r>
      <w:r w:rsidRPr="00122522">
        <w:t>1000</w:t>
      </w:r>
      <w:r w:rsidRPr="0013321D">
        <w:t>万</w:t>
      </w:r>
      <w:r w:rsidRPr="00122522">
        <w:t>session</w:t>
      </w:r>
      <w:r w:rsidRPr="0013321D">
        <w:t>中，随机抽取出来</w:t>
      </w:r>
      <w:r w:rsidRPr="00122522">
        <w:t>1000</w:t>
      </w:r>
      <w:r w:rsidRPr="0013321D">
        <w:t>个</w:t>
      </w:r>
      <w:r w:rsidRPr="00122522">
        <w:t>session</w:t>
      </w:r>
      <w:r w:rsidRPr="0013321D">
        <w:t>。但是</w:t>
      </w:r>
      <w:r w:rsidRPr="00122522">
        <w:t>这</w:t>
      </w:r>
      <w:r w:rsidRPr="0013321D">
        <w:t>个随机不是那么</w:t>
      </w:r>
      <w:r w:rsidRPr="00122522">
        <w:t>简单</w:t>
      </w:r>
      <w:r w:rsidRPr="0013321D">
        <w:t>的。需要做到如下几点要求：首先，如果</w:t>
      </w:r>
      <w:r w:rsidRPr="00122522">
        <w:t>这</w:t>
      </w:r>
      <w:r w:rsidRPr="0013321D">
        <w:t>一天的</w:t>
      </w:r>
      <w:r w:rsidRPr="00122522">
        <w:t>12:00~13:00</w:t>
      </w:r>
      <w:r w:rsidRPr="0013321D">
        <w:t>的</w:t>
      </w:r>
      <w:r w:rsidRPr="00122522">
        <w:t>session</w:t>
      </w:r>
      <w:r w:rsidRPr="0013321D">
        <w:t>数量是</w:t>
      </w:r>
      <w:r w:rsidRPr="00122522">
        <w:t>100</w:t>
      </w:r>
      <w:r w:rsidRPr="0013321D">
        <w:t>万，那么</w:t>
      </w:r>
      <w:r w:rsidRPr="00122522">
        <w:t>这</w:t>
      </w:r>
      <w:r w:rsidRPr="0013321D">
        <w:t>个小</w:t>
      </w:r>
      <w:r w:rsidRPr="00122522">
        <w:t>时</w:t>
      </w:r>
      <w:r w:rsidRPr="0013321D">
        <w:t>的</w:t>
      </w:r>
      <w:r w:rsidRPr="00122522">
        <w:t>session</w:t>
      </w:r>
      <w:r w:rsidRPr="0013321D">
        <w:t>占比就是</w:t>
      </w:r>
      <w:r w:rsidRPr="00122522">
        <w:t>1/10</w:t>
      </w:r>
      <w:r w:rsidRPr="0013321D">
        <w:t>，那么</w:t>
      </w:r>
      <w:r w:rsidRPr="00122522">
        <w:t>这</w:t>
      </w:r>
      <w:r w:rsidRPr="0013321D">
        <w:t>个小</w:t>
      </w:r>
      <w:r w:rsidRPr="00122522">
        <w:t>时</w:t>
      </w:r>
      <w:r w:rsidRPr="0013321D">
        <w:t>中的</w:t>
      </w:r>
      <w:r w:rsidRPr="00122522">
        <w:t>100</w:t>
      </w:r>
      <w:r w:rsidRPr="0013321D">
        <w:t>万的</w:t>
      </w:r>
      <w:r w:rsidRPr="00122522">
        <w:t>session</w:t>
      </w:r>
      <w:r w:rsidRPr="0013321D">
        <w:t>，我</w:t>
      </w:r>
      <w:r w:rsidRPr="00122522">
        <w:t>们</w:t>
      </w:r>
      <w:r w:rsidRPr="0013321D">
        <w:t>就要抽取</w:t>
      </w:r>
      <w:r w:rsidRPr="00122522">
        <w:t>1/10 * 1000 = 100</w:t>
      </w:r>
      <w:r w:rsidRPr="0013321D">
        <w:t>个。然后再从</w:t>
      </w:r>
      <w:r w:rsidRPr="00122522">
        <w:t>这</w:t>
      </w:r>
      <w:r w:rsidRPr="0013321D">
        <w:t>个小</w:t>
      </w:r>
      <w:r w:rsidRPr="00122522">
        <w:t>时</w:t>
      </w:r>
      <w:r w:rsidRPr="0013321D">
        <w:t>的</w:t>
      </w:r>
      <w:r w:rsidRPr="00122522">
        <w:t>100</w:t>
      </w:r>
      <w:r w:rsidRPr="0013321D">
        <w:t>万</w:t>
      </w:r>
      <w:r w:rsidRPr="00122522">
        <w:t>session</w:t>
      </w:r>
      <w:r w:rsidRPr="0013321D">
        <w:t>中，随机抽取出</w:t>
      </w:r>
      <w:r w:rsidRPr="00122522">
        <w:t>100</w:t>
      </w:r>
      <w:r w:rsidRPr="0013321D">
        <w:t>个</w:t>
      </w:r>
      <w:r w:rsidRPr="00122522">
        <w:t>session</w:t>
      </w:r>
      <w:r w:rsidRPr="0013321D">
        <w:t>。以此</w:t>
      </w:r>
      <w:r w:rsidRPr="00122522">
        <w:t>类</w:t>
      </w:r>
      <w:r w:rsidRPr="0013321D">
        <w:t>推，其他小</w:t>
      </w:r>
      <w:r w:rsidRPr="00122522">
        <w:t>时</w:t>
      </w:r>
      <w:r w:rsidRPr="0013321D">
        <w:t>的抽取也是</w:t>
      </w:r>
      <w:r w:rsidRPr="00122522">
        <w:t>这样</w:t>
      </w:r>
      <w:r w:rsidRPr="0013321D">
        <w:t>做。</w:t>
      </w:r>
    </w:p>
    <w:p w14:paraId="6E13C723" w14:textId="77777777" w:rsidR="0013321D" w:rsidRPr="00122522" w:rsidRDefault="0013321D" w:rsidP="0013321D">
      <w:pPr>
        <w:pStyle w:val="a0"/>
      </w:pPr>
      <w:r w:rsidRPr="00122522">
        <w:t>这个功能的作用，是说，可以让使用者，能够对于符合条件的</w:t>
      </w:r>
      <w:r w:rsidRPr="00122522">
        <w:t>session</w:t>
      </w:r>
      <w:r w:rsidRPr="0013321D">
        <w:t>，按照</w:t>
      </w:r>
      <w:r w:rsidRPr="00122522">
        <w:t>时间</w:t>
      </w:r>
      <w:r w:rsidRPr="0013321D">
        <w:t>比例均匀的随机采</w:t>
      </w:r>
      <w:r w:rsidRPr="00122522">
        <w:t>样</w:t>
      </w:r>
      <w:r w:rsidRPr="0013321D">
        <w:t>出</w:t>
      </w:r>
      <w:r w:rsidRPr="00122522">
        <w:t>1000</w:t>
      </w:r>
      <w:r w:rsidRPr="0013321D">
        <w:t>个</w:t>
      </w:r>
      <w:r w:rsidRPr="00122522">
        <w:t>session</w:t>
      </w:r>
      <w:r w:rsidRPr="0013321D">
        <w:t>，然后</w:t>
      </w:r>
      <w:r w:rsidRPr="00122522">
        <w:t>观</w:t>
      </w:r>
      <w:r w:rsidRPr="0013321D">
        <w:t>察每个</w:t>
      </w:r>
      <w:r w:rsidRPr="00122522">
        <w:t>session</w:t>
      </w:r>
      <w:r w:rsidRPr="0013321D">
        <w:t>具体的点</w:t>
      </w:r>
      <w:r w:rsidRPr="00122522">
        <w:t>击</w:t>
      </w:r>
      <w:r w:rsidRPr="0013321D">
        <w:t>流</w:t>
      </w:r>
      <w:r w:rsidRPr="00122522">
        <w:t>/</w:t>
      </w:r>
      <w:r w:rsidRPr="0013321D">
        <w:t>行</w:t>
      </w:r>
      <w:r w:rsidRPr="00122522">
        <w:t>为</w:t>
      </w:r>
      <w:r w:rsidRPr="0013321D">
        <w:t>，比如先</w:t>
      </w:r>
      <w:r w:rsidRPr="00122522">
        <w:t>进</w:t>
      </w:r>
      <w:r w:rsidRPr="0013321D">
        <w:t>入了首</w:t>
      </w:r>
      <w:r w:rsidRPr="00122522">
        <w:t>页</w:t>
      </w:r>
      <w:r w:rsidRPr="0013321D">
        <w:t>、然后点</w:t>
      </w:r>
      <w:r w:rsidRPr="00122522">
        <w:t>击</w:t>
      </w:r>
      <w:r w:rsidRPr="0013321D">
        <w:t>了食品品</w:t>
      </w:r>
      <w:r w:rsidRPr="00122522">
        <w:t>类</w:t>
      </w:r>
      <w:r w:rsidRPr="0013321D">
        <w:t>、然后点</w:t>
      </w:r>
      <w:r w:rsidRPr="00122522">
        <w:t>击</w:t>
      </w:r>
      <w:r w:rsidRPr="0013321D">
        <w:t>了雨</w:t>
      </w:r>
      <w:r w:rsidRPr="00122522">
        <w:t>润</w:t>
      </w:r>
      <w:r w:rsidRPr="0013321D">
        <w:t>火腿</w:t>
      </w:r>
      <w:r w:rsidRPr="00122522">
        <w:t>肠</w:t>
      </w:r>
      <w:r w:rsidRPr="0013321D">
        <w:t>商品、然后搜索了火腿</w:t>
      </w:r>
      <w:r w:rsidRPr="00122522">
        <w:t>肠</w:t>
      </w:r>
      <w:r w:rsidRPr="0013321D">
        <w:t>罐</w:t>
      </w:r>
      <w:r w:rsidRPr="00122522">
        <w:t>头</w:t>
      </w:r>
      <w:r w:rsidRPr="0013321D">
        <w:t>的关</w:t>
      </w:r>
      <w:r w:rsidRPr="00122522">
        <w:t>键词</w:t>
      </w:r>
      <w:r w:rsidRPr="0013321D">
        <w:t>、接着</w:t>
      </w:r>
      <w:r w:rsidRPr="00122522">
        <w:t>对</w:t>
      </w:r>
      <w:r w:rsidRPr="0013321D">
        <w:t>王中王火腿</w:t>
      </w:r>
      <w:r w:rsidRPr="00122522">
        <w:t>肠</w:t>
      </w:r>
      <w:r w:rsidRPr="0013321D">
        <w:t>下了</w:t>
      </w:r>
      <w:r w:rsidRPr="00122522">
        <w:t>订单</w:t>
      </w:r>
      <w:r w:rsidRPr="0013321D">
        <w:t>、最后</w:t>
      </w:r>
      <w:r w:rsidRPr="00122522">
        <w:t>对订单</w:t>
      </w:r>
      <w:r w:rsidRPr="0013321D">
        <w:t>做了支付。</w:t>
      </w:r>
    </w:p>
    <w:p w14:paraId="0C1F2420" w14:textId="7709BCD4" w:rsidR="0013321D" w:rsidRDefault="0013321D" w:rsidP="0013321D">
      <w:pPr>
        <w:pStyle w:val="a0"/>
        <w:rPr>
          <w:rFonts w:ascii="MS Mincho" w:eastAsia="MS Mincho" w:hAnsi="MS Mincho" w:cs="MS Mincho"/>
        </w:rPr>
      </w:pPr>
      <w:r w:rsidRPr="0013321D">
        <w:rPr>
          <w:rFonts w:ascii="MS Mincho" w:eastAsia="MS Mincho" w:hAnsi="MS Mincho" w:cs="MS Mincho"/>
        </w:rPr>
        <w:t>之所以要做到按</w:t>
      </w:r>
      <w:r w:rsidRPr="00122522">
        <w:t>时间</w:t>
      </w:r>
      <w:r w:rsidRPr="0013321D">
        <w:rPr>
          <w:rFonts w:ascii="MS Mincho" w:eastAsia="MS Mincho" w:hAnsi="MS Mincho" w:cs="MS Mincho"/>
        </w:rPr>
        <w:t>比例随机采用抽取，就是要做到，</w:t>
      </w:r>
      <w:r w:rsidRPr="00122522">
        <w:t>观</w:t>
      </w:r>
      <w:r w:rsidRPr="0013321D">
        <w:rPr>
          <w:rFonts w:ascii="MS Mincho" w:eastAsia="MS Mincho" w:hAnsi="MS Mincho" w:cs="MS Mincho"/>
        </w:rPr>
        <w:t>察</w:t>
      </w:r>
      <w:r w:rsidRPr="00122522">
        <w:t>样</w:t>
      </w:r>
      <w:r w:rsidRPr="0013321D">
        <w:rPr>
          <w:rFonts w:ascii="MS Mincho" w:eastAsia="MS Mincho" w:hAnsi="MS Mincho" w:cs="MS Mincho"/>
        </w:rPr>
        <w:t>本的公平性。</w:t>
      </w:r>
    </w:p>
    <w:p w14:paraId="4B9E0D9F" w14:textId="26BEEBF0" w:rsidR="0013321D" w:rsidRPr="0013321D" w:rsidRDefault="0013321D" w:rsidP="0013321D">
      <w:pPr>
        <w:pStyle w:val="a0"/>
      </w:pPr>
      <w:r>
        <w:rPr>
          <w:rFonts w:ascii="MS Mincho" w:eastAsia="MS Mincho" w:hAnsi="MS Mincho" w:cs="MS Mincho" w:hint="eastAsia"/>
        </w:rPr>
        <w:t>抽取完</w:t>
      </w:r>
      <w:r>
        <w:rPr>
          <w:rFonts w:ascii="宋体" w:hAnsi="宋体" w:cs="宋体"/>
        </w:rPr>
        <w:t>毕</w:t>
      </w:r>
      <w:r>
        <w:rPr>
          <w:rFonts w:ascii="MS Mincho" w:eastAsia="MS Mincho" w:hAnsi="MS Mincho" w:cs="MS Mincho" w:hint="eastAsia"/>
        </w:rPr>
        <w:t>之后，需要将Session的相关信息和</w:t>
      </w:r>
      <w:r>
        <w:rPr>
          <w:rFonts w:ascii="宋体" w:hAnsi="宋体" w:cs="宋体"/>
        </w:rPr>
        <w:t>详细</w:t>
      </w:r>
      <w:r>
        <w:rPr>
          <w:rFonts w:ascii="MS Mincho" w:eastAsia="MS Mincho" w:hAnsi="MS Mincho" w:cs="MS Mincho" w:hint="eastAsia"/>
        </w:rPr>
        <w:t>信息保存到MySQL数据</w:t>
      </w:r>
      <w:r>
        <w:rPr>
          <w:rFonts w:ascii="宋体" w:hAnsi="宋体" w:cs="宋体"/>
        </w:rPr>
        <w:t>库</w:t>
      </w:r>
      <w:r>
        <w:rPr>
          <w:rFonts w:ascii="MS Mincho" w:eastAsia="MS Mincho" w:hAnsi="MS Mincho" w:cs="MS Mincho" w:hint="eastAsia"/>
        </w:rPr>
        <w:t>中。</w:t>
      </w:r>
    </w:p>
    <w:p w14:paraId="2D8EEE58" w14:textId="6506E098" w:rsidR="0058223A" w:rsidRDefault="0058223A" w:rsidP="0058223A">
      <w:pPr>
        <w:pStyle w:val="3"/>
      </w:pPr>
      <w:bookmarkStart w:id="35" w:name="_Toc497920186"/>
      <w:r>
        <w:rPr>
          <w:rFonts w:hint="eastAsia"/>
        </w:rPr>
        <w:t>数据模型</w:t>
      </w:r>
      <w:bookmarkEnd w:id="35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58223A" w14:paraId="55025D4C" w14:textId="77777777" w:rsidTr="0058223A">
        <w:tc>
          <w:tcPr>
            <w:tcW w:w="8777" w:type="dxa"/>
          </w:tcPr>
          <w:p w14:paraId="7FE3ACB0" w14:textId="77777777" w:rsidR="0058223A" w:rsidRPr="0058223A" w:rsidRDefault="0058223A" w:rsidP="005822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`session_detail`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`session_detail`;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`session_detail` (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`taskid`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`userid`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`sessionid`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`pageid`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`actionTime`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`searchKeyword`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`clickCategoryId`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`clickProductId`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`orderCategoryIds`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`orderProductIds`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lastRenderedPageBreak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`payCategoryIds`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`payProductIds`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KEY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`idx_task_id` (`taskid`),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KEY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`idx_session_id` (`sessionid`)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) ENGINE=InnoDB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`session_random_extract`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`session_random_extract`;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`session_random_extract` (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`taskid`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`sessionid`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`startTime`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50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`searchKeywords`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`clickCategoryIds`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KEY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`idx_task_id` (`taskid`)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) ENGINE=InnoDB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0062451F" w14:textId="77777777" w:rsidR="0058223A" w:rsidRDefault="0058223A" w:rsidP="0058223A"/>
        </w:tc>
      </w:tr>
    </w:tbl>
    <w:p w14:paraId="53E30A0C" w14:textId="77777777" w:rsidR="0058223A" w:rsidRDefault="0058223A" w:rsidP="0058223A"/>
    <w:p w14:paraId="48055E9A" w14:textId="1EDA293A" w:rsidR="0058223A" w:rsidRPr="0058223A" w:rsidRDefault="0058223A" w:rsidP="0058223A">
      <w:pPr>
        <w:pStyle w:val="3"/>
      </w:pPr>
      <w:bookmarkStart w:id="36" w:name="_Toc497920187"/>
      <w:r>
        <w:rPr>
          <w:rFonts w:hint="eastAsia"/>
        </w:rPr>
        <w:t>数据处理流程</w:t>
      </w:r>
      <w:bookmarkEnd w:id="36"/>
    </w:p>
    <w:p w14:paraId="37349A85" w14:textId="77777777" w:rsidR="0058223A" w:rsidRPr="0058223A" w:rsidRDefault="0058223A" w:rsidP="0058223A"/>
    <w:p w14:paraId="11C270C8" w14:textId="76028A24" w:rsidR="00B704C4" w:rsidRPr="00B704C4" w:rsidRDefault="00B704C4" w:rsidP="00B704C4">
      <w:r>
        <w:rPr>
          <w:noProof/>
        </w:rPr>
        <w:lastRenderedPageBreak/>
        <w:drawing>
          <wp:inline distT="0" distB="0" distL="0" distR="0" wp14:anchorId="5F3A8197" wp14:editId="2E4A5DF0">
            <wp:extent cx="5567045" cy="4336415"/>
            <wp:effectExtent l="0" t="0" r="0" b="6985"/>
            <wp:docPr id="23" name="Picture 23" descr="../../对符合条件的Session进行平均随机选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对符合条件的Session进行平均随机选取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E933" w14:textId="2EDDC680" w:rsidR="00381DF3" w:rsidRDefault="001F0F68" w:rsidP="00381DF3">
      <w:pPr>
        <w:pStyle w:val="2"/>
      </w:pPr>
      <w:bookmarkStart w:id="37" w:name="_Toc497920188"/>
      <w:r>
        <w:rPr>
          <w:rFonts w:hint="eastAsia"/>
        </w:rPr>
        <w:t>需求三：</w:t>
      </w:r>
      <w:r>
        <w:rPr>
          <w:rFonts w:hint="eastAsia"/>
        </w:rPr>
        <w:t>Top10</w:t>
      </w:r>
      <w:r>
        <w:rPr>
          <w:rFonts w:hint="eastAsia"/>
        </w:rPr>
        <w:t>热门品类</w:t>
      </w:r>
      <w:bookmarkEnd w:id="37"/>
    </w:p>
    <w:p w14:paraId="027250DD" w14:textId="77777777" w:rsidR="0013321D" w:rsidRDefault="0013321D" w:rsidP="0013321D">
      <w:pPr>
        <w:pStyle w:val="3"/>
      </w:pPr>
      <w:bookmarkStart w:id="38" w:name="_Toc497920189"/>
      <w:r>
        <w:rPr>
          <w:rFonts w:hint="eastAsia"/>
        </w:rPr>
        <w:t>要做什么？</w:t>
      </w:r>
      <w:bookmarkEnd w:id="38"/>
    </w:p>
    <w:p w14:paraId="442203AA" w14:textId="77777777" w:rsidR="0013321D" w:rsidRPr="00122522" w:rsidRDefault="0013321D" w:rsidP="0013321D">
      <w:pPr>
        <w:pStyle w:val="a0"/>
      </w:pPr>
      <w:bookmarkStart w:id="39" w:name="_Hlk498541535"/>
      <w:r w:rsidRPr="0013321D">
        <w:t>在符合条件的</w:t>
      </w:r>
      <w:r w:rsidRPr="00122522">
        <w:t>session</w:t>
      </w:r>
      <w:r w:rsidRPr="0013321D">
        <w:t>中，</w:t>
      </w:r>
      <w:r w:rsidRPr="00122522">
        <w:t>获</w:t>
      </w:r>
      <w:r w:rsidRPr="0013321D">
        <w:t>取点</w:t>
      </w:r>
      <w:r w:rsidRPr="00122522">
        <w:t>击</w:t>
      </w:r>
      <w:r w:rsidRPr="0013321D">
        <w:t>、下</w:t>
      </w:r>
      <w:r w:rsidRPr="00122522">
        <w:t>单</w:t>
      </w:r>
      <w:r w:rsidRPr="0013321D">
        <w:t>和支付数量排名前</w:t>
      </w:r>
      <w:r w:rsidRPr="00122522">
        <w:t>10</w:t>
      </w:r>
      <w:r w:rsidRPr="0013321D">
        <w:t>的品</w:t>
      </w:r>
      <w:r w:rsidRPr="00122522">
        <w:t>类</w:t>
      </w:r>
    </w:p>
    <w:bookmarkEnd w:id="39"/>
    <w:p w14:paraId="67F35B62" w14:textId="77777777" w:rsidR="0013321D" w:rsidRPr="00122522" w:rsidRDefault="0013321D" w:rsidP="0013321D">
      <w:pPr>
        <w:pStyle w:val="a0"/>
      </w:pPr>
      <w:r w:rsidRPr="0013321D">
        <w:t>什么意思呢，</w:t>
      </w:r>
      <w:r w:rsidRPr="00122522">
        <w:t>对</w:t>
      </w:r>
      <w:r w:rsidRPr="0013321D">
        <w:t>于</w:t>
      </w:r>
      <w:r w:rsidRPr="00122522">
        <w:t>这</w:t>
      </w:r>
      <w:r w:rsidRPr="0013321D">
        <w:t>些</w:t>
      </w:r>
      <w:r w:rsidRPr="00122522">
        <w:t>session</w:t>
      </w:r>
      <w:r w:rsidRPr="0013321D">
        <w:t>，每个</w:t>
      </w:r>
      <w:r w:rsidRPr="00122522">
        <w:t>session</w:t>
      </w:r>
      <w:r w:rsidRPr="0013321D">
        <w:t>可能都会</w:t>
      </w:r>
      <w:r w:rsidRPr="00122522">
        <w:t>对</w:t>
      </w:r>
      <w:r w:rsidRPr="0013321D">
        <w:t>一些品</w:t>
      </w:r>
      <w:r w:rsidRPr="00122522">
        <w:t>类</w:t>
      </w:r>
      <w:r w:rsidRPr="0013321D">
        <w:t>的商品</w:t>
      </w:r>
      <w:r w:rsidRPr="00122522">
        <w:t>进</w:t>
      </w:r>
      <w:r w:rsidRPr="0013321D">
        <w:t>行点</w:t>
      </w:r>
      <w:r w:rsidRPr="00122522">
        <w:t>击</w:t>
      </w:r>
      <w:r w:rsidRPr="0013321D">
        <w:t>、下</w:t>
      </w:r>
      <w:r w:rsidRPr="00122522">
        <w:t>单</w:t>
      </w:r>
      <w:r w:rsidRPr="0013321D">
        <w:t>和支付等等行</w:t>
      </w:r>
      <w:r w:rsidRPr="00122522">
        <w:t>为</w:t>
      </w:r>
      <w:r w:rsidRPr="0013321D">
        <w:t>。那么</w:t>
      </w:r>
      <w:r w:rsidRPr="00122522">
        <w:t>现</w:t>
      </w:r>
      <w:r w:rsidRPr="0013321D">
        <w:t>在就需要</w:t>
      </w:r>
      <w:r w:rsidRPr="00122522">
        <w:t>获</w:t>
      </w:r>
      <w:r w:rsidRPr="0013321D">
        <w:t>取</w:t>
      </w:r>
      <w:r w:rsidRPr="00122522">
        <w:t>这</w:t>
      </w:r>
      <w:r w:rsidRPr="0013321D">
        <w:t>些</w:t>
      </w:r>
      <w:r w:rsidRPr="00122522">
        <w:t>session</w:t>
      </w:r>
      <w:r w:rsidRPr="0013321D">
        <w:t>点</w:t>
      </w:r>
      <w:r w:rsidRPr="00122522">
        <w:t>击</w:t>
      </w:r>
      <w:r w:rsidRPr="0013321D">
        <w:t>、下</w:t>
      </w:r>
      <w:r w:rsidRPr="00122522">
        <w:t>单</w:t>
      </w:r>
      <w:r w:rsidRPr="0013321D">
        <w:t>和支付数量排名前</w:t>
      </w:r>
      <w:r w:rsidRPr="00122522">
        <w:t>10</w:t>
      </w:r>
      <w:r w:rsidRPr="0013321D">
        <w:t>的最</w:t>
      </w:r>
      <w:r w:rsidRPr="00122522">
        <w:t>热门</w:t>
      </w:r>
      <w:r w:rsidRPr="0013321D">
        <w:t>的品</w:t>
      </w:r>
      <w:r w:rsidRPr="00122522">
        <w:t>类</w:t>
      </w:r>
      <w:r w:rsidRPr="0013321D">
        <w:t>。也就是</w:t>
      </w:r>
      <w:r w:rsidRPr="00122522">
        <w:t>说</w:t>
      </w:r>
      <w:r w:rsidRPr="0013321D">
        <w:t>，要</w:t>
      </w:r>
      <w:bookmarkStart w:id="40" w:name="_Hlk498541619"/>
      <w:r w:rsidRPr="00122522">
        <w:t>计</w:t>
      </w:r>
      <w:r w:rsidRPr="0013321D">
        <w:t>算出所有</w:t>
      </w:r>
      <w:r w:rsidRPr="00122522">
        <w:t>这</w:t>
      </w:r>
      <w:r w:rsidRPr="0013321D">
        <w:t>些</w:t>
      </w:r>
      <w:r w:rsidRPr="00122522">
        <w:t>session</w:t>
      </w:r>
      <w:r w:rsidRPr="00122522">
        <w:t>对各个品类的点击、下单和支付的次数，然后按照这三个属性进行排序，获取前</w:t>
      </w:r>
      <w:r w:rsidRPr="00122522">
        <w:t>10</w:t>
      </w:r>
      <w:r w:rsidRPr="0013321D">
        <w:t>个品</w:t>
      </w:r>
      <w:r w:rsidRPr="00122522">
        <w:t>类</w:t>
      </w:r>
      <w:r w:rsidRPr="0013321D">
        <w:t>。</w:t>
      </w:r>
    </w:p>
    <w:bookmarkEnd w:id="40"/>
    <w:p w14:paraId="698084C4" w14:textId="7E05BB81" w:rsidR="0013321D" w:rsidRDefault="0013321D" w:rsidP="0013321D">
      <w:pPr>
        <w:pStyle w:val="a0"/>
      </w:pPr>
      <w:r w:rsidRPr="00122522">
        <w:t>这个功能，很重要，就可以让我们明白，就是符合条件的用户，他最感兴趣的商品是什么种类。这个可以让公司里的人，清晰地了解到不同层次、不同类型的用户的心理和喜好。</w:t>
      </w:r>
    </w:p>
    <w:p w14:paraId="240CDC72" w14:textId="2CDEC53D" w:rsidR="0013321D" w:rsidRPr="0013321D" w:rsidRDefault="0013321D" w:rsidP="0013321D">
      <w:pPr>
        <w:pStyle w:val="a0"/>
      </w:pPr>
      <w:r>
        <w:rPr>
          <w:rFonts w:hint="eastAsia"/>
        </w:rPr>
        <w:t>计</w:t>
      </w:r>
      <w:r>
        <w:rPr>
          <w:rFonts w:ascii="MS Mincho" w:eastAsia="MS Mincho" w:hAnsi="MS Mincho" w:cs="MS Mincho"/>
        </w:rPr>
        <w:t>算完成</w:t>
      </w:r>
      <w:r w:rsidR="003F7ACB">
        <w:rPr>
          <w:rFonts w:ascii="MS Mincho" w:eastAsia="MS Mincho" w:hAnsi="MS Mincho" w:cs="MS Mincho" w:hint="eastAsia"/>
        </w:rPr>
        <w:t>之后</w:t>
      </w:r>
      <w:r>
        <w:rPr>
          <w:rFonts w:ascii="MS Mincho" w:eastAsia="MS Mincho" w:hAnsi="MS Mincho" w:cs="MS Mincho"/>
        </w:rPr>
        <w:t>，将数据</w:t>
      </w:r>
      <w:r w:rsidR="003F7ACB">
        <w:rPr>
          <w:rFonts w:ascii="MS Mincho" w:eastAsia="MS Mincho" w:hAnsi="MS Mincho" w:cs="MS Mincho" w:hint="eastAsia"/>
        </w:rPr>
        <w:t>保存到MySQL数据</w:t>
      </w:r>
      <w:r w:rsidR="003F7ACB">
        <w:rPr>
          <w:rFonts w:ascii="宋体" w:hAnsi="宋体" w:cs="宋体"/>
        </w:rPr>
        <w:t>库</w:t>
      </w:r>
      <w:r w:rsidR="003F7ACB">
        <w:rPr>
          <w:rFonts w:ascii="MS Mincho" w:eastAsia="MS Mincho" w:hAnsi="MS Mincho" w:cs="MS Mincho" w:hint="eastAsia"/>
        </w:rPr>
        <w:t>中。</w:t>
      </w:r>
    </w:p>
    <w:p w14:paraId="5C64DA1E" w14:textId="28FACE18" w:rsidR="0058223A" w:rsidRDefault="0058223A" w:rsidP="0058223A">
      <w:pPr>
        <w:pStyle w:val="3"/>
      </w:pPr>
      <w:bookmarkStart w:id="41" w:name="_Toc497920190"/>
      <w:r>
        <w:rPr>
          <w:rFonts w:hint="eastAsia"/>
        </w:rPr>
        <w:t>数据模型</w:t>
      </w:r>
      <w:bookmarkEnd w:id="41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58223A" w14:paraId="7A70A16A" w14:textId="77777777" w:rsidTr="0058223A">
        <w:tc>
          <w:tcPr>
            <w:tcW w:w="8777" w:type="dxa"/>
          </w:tcPr>
          <w:p w14:paraId="1857E15E" w14:textId="77777777" w:rsidR="0058223A" w:rsidRPr="0058223A" w:rsidRDefault="0058223A" w:rsidP="005822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`top10_category`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lastRenderedPageBreak/>
              <w:t>-- ----------------------------</w:t>
            </w:r>
            <w:r w:rsidRPr="0058223A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`top10_category`;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`top10_category` (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`taskid`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`categoryid`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`clickCount`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`orderCount`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`payCount`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58223A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58223A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KEY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`idx_task_id` (`taskid`)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) ENGINE=InnoDB </w:t>
            </w:r>
            <w:r w:rsidRPr="0058223A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58223A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75EF5A85" w14:textId="77777777" w:rsidR="0058223A" w:rsidRDefault="0058223A" w:rsidP="0058223A"/>
        </w:tc>
      </w:tr>
    </w:tbl>
    <w:p w14:paraId="38C132D4" w14:textId="77777777" w:rsidR="0058223A" w:rsidRDefault="0058223A" w:rsidP="0058223A"/>
    <w:p w14:paraId="66C7CD20" w14:textId="380D8397" w:rsidR="0058223A" w:rsidRPr="0058223A" w:rsidRDefault="0058223A" w:rsidP="0058223A">
      <w:pPr>
        <w:pStyle w:val="3"/>
      </w:pPr>
      <w:bookmarkStart w:id="42" w:name="_Toc497920191"/>
      <w:r>
        <w:rPr>
          <w:rFonts w:hint="eastAsia"/>
        </w:rPr>
        <w:lastRenderedPageBreak/>
        <w:t>数据处理流程</w:t>
      </w:r>
      <w:bookmarkEnd w:id="42"/>
    </w:p>
    <w:p w14:paraId="5A7A6BA1" w14:textId="6B453300" w:rsidR="00B704C4" w:rsidRPr="00B704C4" w:rsidRDefault="00B704C4" w:rsidP="00B704C4">
      <w:r>
        <w:rPr>
          <w:noProof/>
        </w:rPr>
        <w:drawing>
          <wp:inline distT="0" distB="0" distL="0" distR="0" wp14:anchorId="39280A7E" wp14:editId="6F7EB727">
            <wp:extent cx="5567045" cy="6170930"/>
            <wp:effectExtent l="0" t="0" r="0" b="1270"/>
            <wp:docPr id="24" name="Picture 24" descr="../../统计最喜爱的商品类别To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统计最喜爱的商品类别Top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617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8052" w14:textId="5EB9A4E9" w:rsidR="003633EE" w:rsidRDefault="001F0F68" w:rsidP="003633EE">
      <w:pPr>
        <w:pStyle w:val="2"/>
      </w:pPr>
      <w:bookmarkStart w:id="43" w:name="_Toc497920192"/>
      <w:r>
        <w:rPr>
          <w:rFonts w:hint="eastAsia"/>
        </w:rPr>
        <w:t>需求四：</w:t>
      </w:r>
      <w:r>
        <w:rPr>
          <w:rFonts w:hint="eastAsia"/>
        </w:rPr>
        <w:t>Top10</w:t>
      </w:r>
      <w:r>
        <w:rPr>
          <w:rFonts w:hint="eastAsia"/>
        </w:rPr>
        <w:t>活跃</w:t>
      </w:r>
      <w:r>
        <w:rPr>
          <w:rFonts w:hint="eastAsia"/>
        </w:rPr>
        <w:t>Session</w:t>
      </w:r>
      <w:bookmarkEnd w:id="43"/>
    </w:p>
    <w:p w14:paraId="2BDB6BD6" w14:textId="77777777" w:rsidR="0013321D" w:rsidRDefault="0013321D" w:rsidP="0013321D">
      <w:pPr>
        <w:pStyle w:val="3"/>
      </w:pPr>
      <w:bookmarkStart w:id="44" w:name="_Toc497920193"/>
      <w:r>
        <w:rPr>
          <w:rFonts w:hint="eastAsia"/>
        </w:rPr>
        <w:t>要做什么？</w:t>
      </w:r>
      <w:bookmarkEnd w:id="44"/>
    </w:p>
    <w:p w14:paraId="2B412E18" w14:textId="77777777" w:rsidR="004A738E" w:rsidRPr="00122522" w:rsidRDefault="004A738E" w:rsidP="004A738E">
      <w:pPr>
        <w:pStyle w:val="a0"/>
      </w:pPr>
      <w:bookmarkStart w:id="45" w:name="_Hlk498548408"/>
      <w:r w:rsidRPr="00122522">
        <w:t>对</w:t>
      </w:r>
      <w:r w:rsidRPr="004A738E">
        <w:t>于排名前</w:t>
      </w:r>
      <w:r w:rsidRPr="00122522">
        <w:t>10</w:t>
      </w:r>
      <w:r w:rsidRPr="004A738E">
        <w:t>的品</w:t>
      </w:r>
      <w:r w:rsidRPr="00122522">
        <w:t>类</w:t>
      </w:r>
      <w:r w:rsidRPr="004A738E">
        <w:t>，分</w:t>
      </w:r>
      <w:r w:rsidRPr="00122522">
        <w:t>别获</w:t>
      </w:r>
      <w:r w:rsidRPr="004A738E">
        <w:t>取其点</w:t>
      </w:r>
      <w:r w:rsidRPr="00122522">
        <w:t>击</w:t>
      </w:r>
      <w:r w:rsidRPr="004A738E">
        <w:t>次数排名前</w:t>
      </w:r>
      <w:r w:rsidRPr="00122522">
        <w:t>10</w:t>
      </w:r>
      <w:r w:rsidRPr="004A738E">
        <w:t>的</w:t>
      </w:r>
      <w:r w:rsidRPr="00122522">
        <w:t>session</w:t>
      </w:r>
    </w:p>
    <w:p w14:paraId="7E92063D" w14:textId="77777777" w:rsidR="004A738E" w:rsidRPr="00122522" w:rsidRDefault="004A738E" w:rsidP="004A738E">
      <w:pPr>
        <w:pStyle w:val="a0"/>
      </w:pPr>
      <w:r w:rsidRPr="00122522">
        <w:t>这个就是说，对于</w:t>
      </w:r>
      <w:r w:rsidRPr="00122522">
        <w:t>top10</w:t>
      </w:r>
      <w:r w:rsidRPr="004A738E">
        <w:t>的品</w:t>
      </w:r>
      <w:r w:rsidRPr="00122522">
        <w:t>类</w:t>
      </w:r>
      <w:r w:rsidRPr="004A738E">
        <w:t>，每一个都要</w:t>
      </w:r>
      <w:r w:rsidRPr="00122522">
        <w:t>获</w:t>
      </w:r>
      <w:r w:rsidRPr="004A738E">
        <w:t>取</w:t>
      </w:r>
      <w:r w:rsidRPr="00122522">
        <w:t>对</w:t>
      </w:r>
      <w:r w:rsidRPr="004A738E">
        <w:t>它点</w:t>
      </w:r>
      <w:r w:rsidRPr="00122522">
        <w:t>击</w:t>
      </w:r>
      <w:r w:rsidRPr="004A738E">
        <w:t>次数排名前</w:t>
      </w:r>
      <w:r w:rsidRPr="00122522">
        <w:t>10</w:t>
      </w:r>
      <w:r w:rsidRPr="004A738E">
        <w:t>的</w:t>
      </w:r>
      <w:r w:rsidRPr="00122522">
        <w:t>session</w:t>
      </w:r>
      <w:r w:rsidRPr="004A738E">
        <w:t>。</w:t>
      </w:r>
    </w:p>
    <w:bookmarkEnd w:id="45"/>
    <w:p w14:paraId="7694D2D9" w14:textId="430642DA" w:rsidR="0013321D" w:rsidRDefault="004A738E" w:rsidP="004A738E">
      <w:pPr>
        <w:pStyle w:val="a0"/>
      </w:pPr>
      <w:r w:rsidRPr="00122522">
        <w:t>这个功能，可以让我们看到，对某个用户群体最感兴趣的品类，各个品类最感兴趣最典型的用户的</w:t>
      </w:r>
      <w:r w:rsidRPr="00122522">
        <w:t>session</w:t>
      </w:r>
      <w:r w:rsidRPr="004A738E">
        <w:t>的行</w:t>
      </w:r>
      <w:r w:rsidRPr="00122522">
        <w:t>为</w:t>
      </w:r>
      <w:r w:rsidRPr="004A738E">
        <w:t>。</w:t>
      </w:r>
    </w:p>
    <w:p w14:paraId="2997A572" w14:textId="6C4ED96A" w:rsidR="004A738E" w:rsidRPr="0013321D" w:rsidRDefault="004A738E" w:rsidP="004A738E">
      <w:pPr>
        <w:pStyle w:val="a0"/>
      </w:pPr>
      <w:r>
        <w:rPr>
          <w:rFonts w:hint="eastAsia"/>
        </w:rPr>
        <w:lastRenderedPageBreak/>
        <w:t>计</w:t>
      </w:r>
      <w:r>
        <w:rPr>
          <w:rFonts w:ascii="MS Mincho" w:eastAsia="MS Mincho" w:hAnsi="MS Mincho" w:cs="MS Mincho"/>
        </w:rPr>
        <w:t>算完成之后，将数据保存到</w:t>
      </w:r>
      <w:r>
        <w:rPr>
          <w:rFonts w:hint="eastAsia"/>
        </w:rPr>
        <w:t>MySQL</w:t>
      </w:r>
      <w:r>
        <w:rPr>
          <w:rFonts w:ascii="MS Mincho" w:eastAsia="MS Mincho" w:hAnsi="MS Mincho" w:cs="MS Mincho"/>
        </w:rPr>
        <w:t>数据</w:t>
      </w:r>
      <w:r>
        <w:rPr>
          <w:rFonts w:hint="eastAsia"/>
        </w:rPr>
        <w:t>库</w:t>
      </w:r>
      <w:r>
        <w:rPr>
          <w:rFonts w:ascii="MS Mincho" w:eastAsia="MS Mincho" w:hAnsi="MS Mincho" w:cs="MS Mincho"/>
        </w:rPr>
        <w:t>中</w:t>
      </w:r>
      <w:r>
        <w:rPr>
          <w:rFonts w:hint="eastAsia"/>
        </w:rPr>
        <w:t>。</w:t>
      </w:r>
    </w:p>
    <w:p w14:paraId="7E6D8173" w14:textId="4E9CD61E" w:rsidR="0058223A" w:rsidRDefault="0058223A" w:rsidP="0058223A">
      <w:pPr>
        <w:pStyle w:val="3"/>
      </w:pPr>
      <w:bookmarkStart w:id="46" w:name="_Toc497920194"/>
      <w:r>
        <w:rPr>
          <w:rFonts w:hint="eastAsia"/>
        </w:rPr>
        <w:t>数据模型</w:t>
      </w:r>
      <w:bookmarkEnd w:id="46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58223A" w14:paraId="56674C38" w14:textId="77777777" w:rsidTr="0058223A">
        <w:tc>
          <w:tcPr>
            <w:tcW w:w="8777" w:type="dxa"/>
          </w:tcPr>
          <w:p w14:paraId="0FA24C18" w14:textId="77777777" w:rsidR="00C52B91" w:rsidRPr="00C52B91" w:rsidRDefault="00C52B91" w:rsidP="00C52B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C52B91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C52B91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`top10_session`</w:t>
            </w:r>
            <w:r w:rsidRPr="00C52B91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C52B91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`top10_session`;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`top10_session` (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C52B91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`taskid`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C52B91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C52B91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`categoryid`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C52B91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C52B91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`sessionid`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C52B91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C52B91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`clickCount`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C52B91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C52B91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KEY 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`idx_task_id` (`taskid`)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) ENGINE=InnoDB </w:t>
            </w:r>
            <w:r w:rsidRPr="00C52B91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C52B91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75804F18" w14:textId="77777777" w:rsidR="0058223A" w:rsidRDefault="0058223A" w:rsidP="0058223A"/>
        </w:tc>
      </w:tr>
    </w:tbl>
    <w:p w14:paraId="71CF1E9A" w14:textId="77777777" w:rsidR="0058223A" w:rsidRDefault="0058223A" w:rsidP="0058223A"/>
    <w:p w14:paraId="31D5F4C1" w14:textId="4D131A74" w:rsidR="0058223A" w:rsidRPr="0058223A" w:rsidRDefault="0058223A" w:rsidP="0058223A">
      <w:pPr>
        <w:pStyle w:val="3"/>
      </w:pPr>
      <w:bookmarkStart w:id="47" w:name="_Toc497920195"/>
      <w:r>
        <w:rPr>
          <w:rFonts w:hint="eastAsia"/>
        </w:rPr>
        <w:t>数据处理流程</w:t>
      </w:r>
      <w:bookmarkEnd w:id="47"/>
    </w:p>
    <w:p w14:paraId="4A4B33C9" w14:textId="5C50F768" w:rsidR="00DD00A6" w:rsidRPr="00DD00A6" w:rsidRDefault="00B704C4" w:rsidP="00DD00A6">
      <w:r>
        <w:rPr>
          <w:noProof/>
        </w:rPr>
        <w:drawing>
          <wp:inline distT="0" distB="0" distL="0" distR="0" wp14:anchorId="35E154A5" wp14:editId="0963FF97">
            <wp:extent cx="5572760" cy="3922395"/>
            <wp:effectExtent l="0" t="0" r="0" b="0"/>
            <wp:docPr id="25" name="Picture 25" descr="../../统计最活跃的10个S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统计最活跃的10个Sess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B14F" w14:textId="77777777" w:rsidR="008E66F8" w:rsidRDefault="00CD7053" w:rsidP="008E66F8">
      <w:pPr>
        <w:pStyle w:val="1"/>
      </w:pPr>
      <w:bookmarkStart w:id="48" w:name="_Toc497920196"/>
      <w:r>
        <w:rPr>
          <w:rFonts w:hint="eastAsia"/>
        </w:rPr>
        <w:lastRenderedPageBreak/>
        <w:t>页面单跳转化率分析</w:t>
      </w:r>
      <w:bookmarkEnd w:id="48"/>
    </w:p>
    <w:p w14:paraId="112109D4" w14:textId="14FBAEF0" w:rsidR="00376591" w:rsidRDefault="00C270C5" w:rsidP="00376591">
      <w:pPr>
        <w:pStyle w:val="2"/>
      </w:pPr>
      <w:bookmarkStart w:id="49" w:name="_Toc497920197"/>
      <w:r>
        <w:rPr>
          <w:rFonts w:hint="eastAsia"/>
        </w:rPr>
        <w:t>模块概述</w:t>
      </w:r>
      <w:bookmarkEnd w:id="49"/>
    </w:p>
    <w:p w14:paraId="234FAB94" w14:textId="1AA3E17C" w:rsidR="0000347F" w:rsidRPr="0000347F" w:rsidRDefault="001171B8" w:rsidP="00E02BB1">
      <w:pPr>
        <w:pStyle w:val="a0"/>
      </w:pPr>
      <w:r>
        <w:rPr>
          <w:rFonts w:hint="eastAsia"/>
        </w:rPr>
        <w:t>计</w:t>
      </w:r>
      <w:r>
        <w:rPr>
          <w:rFonts w:ascii="MS Mincho" w:eastAsia="MS Mincho" w:hAnsi="MS Mincho" w:cs="MS Mincho"/>
        </w:rPr>
        <w:t>算</w:t>
      </w:r>
      <w:r w:rsidR="0000347F" w:rsidRPr="0000347F">
        <w:t>页面单跳转化率，</w:t>
      </w:r>
      <w:r>
        <w:rPr>
          <w:rFonts w:ascii="MS Mincho" w:eastAsia="MS Mincho" w:hAnsi="MS Mincho" w:cs="MS Mincho"/>
        </w:rPr>
        <w:t>什么是</w:t>
      </w:r>
      <w:r>
        <w:rPr>
          <w:rFonts w:hint="eastAsia"/>
        </w:rPr>
        <w:t>页</w:t>
      </w:r>
      <w:r>
        <w:rPr>
          <w:rFonts w:ascii="MS Mincho" w:eastAsia="MS Mincho" w:hAnsi="MS Mincho" w:cs="MS Mincho"/>
        </w:rPr>
        <w:t>面</w:t>
      </w:r>
      <w:r>
        <w:rPr>
          <w:rFonts w:hint="eastAsia"/>
        </w:rPr>
        <w:t>单</w:t>
      </w:r>
      <w:r>
        <w:rPr>
          <w:rFonts w:ascii="MS Mincho" w:eastAsia="MS Mincho" w:hAnsi="MS Mincho" w:cs="MS Mincho"/>
        </w:rPr>
        <w:t>跳</w:t>
      </w:r>
      <w:r>
        <w:rPr>
          <w:rFonts w:hint="eastAsia"/>
        </w:rPr>
        <w:t>转换</w:t>
      </w:r>
      <w:r>
        <w:rPr>
          <w:rFonts w:ascii="MS Mincho" w:eastAsia="MS Mincho" w:hAnsi="MS Mincho" w:cs="MS Mincho"/>
        </w:rPr>
        <w:t>率，比如一个用</w:t>
      </w:r>
      <w:r>
        <w:rPr>
          <w:rFonts w:hint="eastAsia"/>
        </w:rPr>
        <w:t>户</w:t>
      </w:r>
      <w:r>
        <w:rPr>
          <w:rFonts w:ascii="MS Mincho" w:eastAsia="MS Mincho" w:hAnsi="MS Mincho" w:cs="MS Mincho"/>
        </w:rPr>
        <w:t>在一次</w:t>
      </w:r>
      <w:r>
        <w:rPr>
          <w:rFonts w:hint="eastAsia"/>
        </w:rPr>
        <w:t>Session</w:t>
      </w:r>
      <w:r>
        <w:rPr>
          <w:rFonts w:hint="eastAsia"/>
        </w:rPr>
        <w:t>过</w:t>
      </w:r>
      <w:r>
        <w:rPr>
          <w:rFonts w:ascii="MS Mincho" w:eastAsia="MS Mincho" w:hAnsi="MS Mincho" w:cs="MS Mincho"/>
        </w:rPr>
        <w:t>程中</w:t>
      </w:r>
      <w:r>
        <w:rPr>
          <w:rFonts w:hint="eastAsia"/>
        </w:rPr>
        <w:t>访问</w:t>
      </w:r>
      <w:r>
        <w:rPr>
          <w:rFonts w:ascii="MS Mincho" w:eastAsia="MS Mincho" w:hAnsi="MS Mincho" w:cs="MS Mincho"/>
        </w:rPr>
        <w:t>的</w:t>
      </w:r>
      <w:r>
        <w:rPr>
          <w:rFonts w:hint="eastAsia"/>
        </w:rPr>
        <w:t>页</w:t>
      </w:r>
      <w:r>
        <w:rPr>
          <w:rFonts w:ascii="MS Mincho" w:eastAsia="MS Mincho" w:hAnsi="MS Mincho" w:cs="MS Mincho"/>
        </w:rPr>
        <w:t>面路径</w:t>
      </w:r>
      <w:r w:rsidRPr="00892057">
        <w:t>3,5,7,9,10,21</w:t>
      </w:r>
      <w:r>
        <w:rPr>
          <w:rFonts w:ascii="MS Mincho" w:eastAsia="MS Mincho" w:hAnsi="MS Mincho" w:cs="MS Mincho"/>
        </w:rPr>
        <w:t>，</w:t>
      </w:r>
      <w:r>
        <w:rPr>
          <w:rFonts w:ascii="MS Mincho" w:eastAsia="MS Mincho" w:hAnsi="MS Mincho" w:cs="MS Mincho" w:hint="eastAsia"/>
        </w:rPr>
        <w:t>那么</w:t>
      </w:r>
      <w:r>
        <w:rPr>
          <w:rFonts w:ascii="宋体" w:hAnsi="宋体" w:cs="宋体"/>
        </w:rPr>
        <w:t>页</w:t>
      </w:r>
      <w:r>
        <w:rPr>
          <w:rFonts w:ascii="MS Mincho" w:eastAsia="MS Mincho" w:hAnsi="MS Mincho" w:cs="MS Mincho" w:hint="eastAsia"/>
        </w:rPr>
        <w:t>面3</w:t>
      </w:r>
      <w:r>
        <w:rPr>
          <w:rFonts w:ascii="宋体" w:hAnsi="宋体" w:cs="宋体"/>
        </w:rPr>
        <w:t>调</w:t>
      </w:r>
      <w:r>
        <w:rPr>
          <w:rFonts w:ascii="MS Mincho" w:eastAsia="MS Mincho" w:hAnsi="MS Mincho" w:cs="MS Mincho" w:hint="eastAsia"/>
        </w:rPr>
        <w:t>到</w:t>
      </w:r>
      <w:r>
        <w:rPr>
          <w:rFonts w:ascii="宋体" w:hAnsi="宋体" w:cs="宋体"/>
        </w:rPr>
        <w:t>页</w:t>
      </w:r>
      <w:r>
        <w:rPr>
          <w:rFonts w:ascii="MS Mincho" w:eastAsia="MS Mincho" w:hAnsi="MS Mincho" w:cs="MS Mincho" w:hint="eastAsia"/>
        </w:rPr>
        <w:t>面5叫一次</w:t>
      </w:r>
      <w:r>
        <w:rPr>
          <w:rFonts w:ascii="宋体" w:hAnsi="宋体" w:cs="宋体"/>
        </w:rPr>
        <w:t>单</w:t>
      </w:r>
      <w:r>
        <w:rPr>
          <w:rFonts w:ascii="MS Mincho" w:eastAsia="MS Mincho" w:hAnsi="MS Mincho" w:cs="MS Mincho" w:hint="eastAsia"/>
        </w:rPr>
        <w:t>跳，7-9也叫一次</w:t>
      </w:r>
      <w:r>
        <w:rPr>
          <w:rFonts w:ascii="宋体" w:hAnsi="宋体" w:cs="宋体"/>
        </w:rPr>
        <w:t>单</w:t>
      </w:r>
      <w:r>
        <w:rPr>
          <w:rFonts w:ascii="MS Mincho" w:eastAsia="MS Mincho" w:hAnsi="MS Mincho" w:cs="MS Mincho" w:hint="eastAsia"/>
        </w:rPr>
        <w:t>跳，那么</w:t>
      </w:r>
      <w:bookmarkStart w:id="50" w:name="_Hlk498552680"/>
      <w:r>
        <w:rPr>
          <w:rFonts w:ascii="宋体" w:hAnsi="宋体" w:cs="宋体"/>
        </w:rPr>
        <w:t>单</w:t>
      </w:r>
      <w:r>
        <w:rPr>
          <w:rFonts w:ascii="MS Mincho" w:eastAsia="MS Mincho" w:hAnsi="MS Mincho" w:cs="MS Mincho" w:hint="eastAsia"/>
        </w:rPr>
        <w:t>跳</w:t>
      </w:r>
      <w:r>
        <w:rPr>
          <w:rFonts w:ascii="宋体" w:hAnsi="宋体" w:cs="宋体" w:hint="eastAsia"/>
        </w:rPr>
        <w:t>转化</w:t>
      </w:r>
      <w:r>
        <w:rPr>
          <w:rFonts w:ascii="MS Mincho" w:eastAsia="MS Mincho" w:hAnsi="MS Mincho" w:cs="MS Mincho"/>
        </w:rPr>
        <w:t>率就是要</w:t>
      </w:r>
      <w:r>
        <w:rPr>
          <w:rFonts w:ascii="宋体" w:hAnsi="宋体" w:cs="宋体" w:hint="eastAsia"/>
        </w:rPr>
        <w:t>统计页</w:t>
      </w:r>
      <w:r>
        <w:rPr>
          <w:rFonts w:ascii="MS Mincho" w:eastAsia="MS Mincho" w:hAnsi="MS Mincho" w:cs="MS Mincho"/>
        </w:rPr>
        <w:t>面点</w:t>
      </w:r>
      <w:r>
        <w:rPr>
          <w:rFonts w:ascii="宋体" w:hAnsi="宋体" w:cs="宋体" w:hint="eastAsia"/>
        </w:rPr>
        <w:t>击</w:t>
      </w:r>
      <w:r>
        <w:rPr>
          <w:rFonts w:ascii="MS Mincho" w:eastAsia="MS Mincho" w:hAnsi="MS Mincho" w:cs="MS Mincho"/>
        </w:rPr>
        <w:t>的概率</w:t>
      </w:r>
      <w:bookmarkEnd w:id="50"/>
      <w:r>
        <w:rPr>
          <w:rFonts w:ascii="MS Mincho" w:eastAsia="MS Mincho" w:hAnsi="MS Mincho" w:cs="MS Mincho"/>
        </w:rPr>
        <w:t>，</w:t>
      </w:r>
      <w:bookmarkStart w:id="51" w:name="_Hlk498552705"/>
      <w:r>
        <w:rPr>
          <w:rFonts w:ascii="MS Mincho" w:eastAsia="MS Mincho" w:hAnsi="MS Mincho" w:cs="MS Mincho"/>
        </w:rPr>
        <w:t>比如：</w:t>
      </w:r>
      <w:r>
        <w:rPr>
          <w:rFonts w:ascii="宋体" w:hAnsi="宋体" w:cs="宋体" w:hint="eastAsia"/>
        </w:rPr>
        <w:t>计</w:t>
      </w:r>
      <w:r>
        <w:rPr>
          <w:rFonts w:ascii="MS Mincho" w:eastAsia="MS Mincho" w:hAnsi="MS Mincho" w:cs="MS Mincho"/>
        </w:rPr>
        <w:t>算</w:t>
      </w:r>
      <w:r>
        <w:rPr>
          <w:rFonts w:ascii="宋体" w:hAnsi="宋体" w:cs="宋体" w:hint="eastAsia"/>
        </w:rPr>
        <w:t>3-5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单</w:t>
      </w:r>
      <w:r>
        <w:rPr>
          <w:rFonts w:ascii="MS Mincho" w:eastAsia="MS Mincho" w:hAnsi="MS Mincho" w:cs="MS Mincho"/>
        </w:rPr>
        <w:t>跳</w:t>
      </w:r>
      <w:r>
        <w:rPr>
          <w:rFonts w:ascii="宋体" w:hAnsi="宋体" w:cs="宋体" w:hint="eastAsia"/>
        </w:rPr>
        <w:t>转化</w:t>
      </w:r>
      <w:r>
        <w:rPr>
          <w:rFonts w:ascii="MS Mincho" w:eastAsia="MS Mincho" w:hAnsi="MS Mincho" w:cs="MS Mincho"/>
        </w:rPr>
        <w:t>率，先</w:t>
      </w:r>
      <w:r>
        <w:rPr>
          <w:rFonts w:ascii="宋体" w:hAnsi="宋体" w:cs="宋体" w:hint="eastAsia"/>
        </w:rPr>
        <w:t>获</w:t>
      </w:r>
      <w:r>
        <w:rPr>
          <w:rFonts w:ascii="MS Mincho" w:eastAsia="MS Mincho" w:hAnsi="MS Mincho" w:cs="MS Mincho"/>
        </w:rPr>
        <w:t>取符合条件的</w:t>
      </w:r>
      <w:r>
        <w:rPr>
          <w:rFonts w:ascii="宋体" w:hAnsi="宋体" w:cs="宋体" w:hint="eastAsia"/>
        </w:rPr>
        <w:t>Session对</w:t>
      </w:r>
      <w:r>
        <w:rPr>
          <w:rFonts w:ascii="MS Mincho" w:eastAsia="MS Mincho" w:hAnsi="MS Mincho" w:cs="MS Mincho"/>
        </w:rPr>
        <w:t>于</w:t>
      </w:r>
      <w:r>
        <w:rPr>
          <w:rFonts w:ascii="宋体" w:hAnsi="宋体" w:cs="宋体" w:hint="eastAsia"/>
        </w:rPr>
        <w:t>页</w:t>
      </w:r>
      <w:r>
        <w:rPr>
          <w:rFonts w:ascii="MS Mincho" w:eastAsia="MS Mincho" w:hAnsi="MS Mincho" w:cs="MS Mincho"/>
        </w:rPr>
        <w:t>面</w:t>
      </w:r>
      <w:r>
        <w:rPr>
          <w:rFonts w:ascii="宋体" w:hAnsi="宋体" w:cs="宋体" w:hint="eastAsia"/>
        </w:rPr>
        <w:t>3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访问</w:t>
      </w:r>
      <w:r>
        <w:rPr>
          <w:rFonts w:ascii="MS Mincho" w:eastAsia="MS Mincho" w:hAnsi="MS Mincho" w:cs="MS Mincho"/>
        </w:rPr>
        <w:t>次数</w:t>
      </w:r>
      <w:r w:rsidR="00E02BB1">
        <w:rPr>
          <w:rFonts w:ascii="MS Mincho" w:eastAsia="MS Mincho" w:hAnsi="MS Mincho" w:cs="MS Mincho" w:hint="eastAsia"/>
        </w:rPr>
        <w:t>（PV）</w:t>
      </w:r>
      <w:r>
        <w:rPr>
          <w:rFonts w:ascii="宋体" w:hAnsi="宋体" w:cs="宋体" w:hint="eastAsia"/>
        </w:rPr>
        <w:t>为A</w:t>
      </w:r>
      <w:r>
        <w:rPr>
          <w:rFonts w:ascii="MS Mincho" w:eastAsia="MS Mincho" w:hAnsi="MS Mincho" w:cs="MS Mincho"/>
        </w:rPr>
        <w:t>，然后</w:t>
      </w:r>
      <w:r>
        <w:rPr>
          <w:rFonts w:ascii="宋体" w:hAnsi="宋体" w:cs="宋体" w:hint="eastAsia"/>
        </w:rPr>
        <w:t>获</w:t>
      </w:r>
      <w:r>
        <w:rPr>
          <w:rFonts w:ascii="MS Mincho" w:eastAsia="MS Mincho" w:hAnsi="MS Mincho" w:cs="MS Mincho"/>
        </w:rPr>
        <w:t>取符合条件的</w:t>
      </w:r>
      <w:r>
        <w:rPr>
          <w:rFonts w:ascii="宋体" w:hAnsi="宋体" w:cs="宋体" w:hint="eastAsia"/>
        </w:rPr>
        <w:t>Session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访问</w:t>
      </w:r>
      <w:r>
        <w:rPr>
          <w:rFonts w:ascii="MS Mincho" w:eastAsia="MS Mincho" w:hAnsi="MS Mincho" w:cs="MS Mincho"/>
        </w:rPr>
        <w:t>了</w:t>
      </w:r>
      <w:r>
        <w:rPr>
          <w:rFonts w:ascii="宋体" w:hAnsi="宋体" w:cs="宋体" w:hint="eastAsia"/>
        </w:rPr>
        <w:t>页</w:t>
      </w:r>
      <w:r>
        <w:rPr>
          <w:rFonts w:ascii="MS Mincho" w:eastAsia="MS Mincho" w:hAnsi="MS Mincho" w:cs="MS Mincho"/>
        </w:rPr>
        <w:t>面</w:t>
      </w:r>
      <w:r>
        <w:rPr>
          <w:rFonts w:ascii="宋体" w:hAnsi="宋体" w:cs="宋体" w:hint="eastAsia"/>
        </w:rPr>
        <w:t>3</w:t>
      </w:r>
      <w:r>
        <w:rPr>
          <w:rFonts w:ascii="MS Mincho" w:eastAsia="MS Mincho" w:hAnsi="MS Mincho" w:cs="MS Mincho"/>
        </w:rPr>
        <w:t>又</w:t>
      </w:r>
      <w:r>
        <w:rPr>
          <w:rFonts w:ascii="宋体" w:hAnsi="宋体" w:cs="宋体" w:hint="eastAsia"/>
        </w:rPr>
        <w:t>紧接</w:t>
      </w:r>
      <w:r>
        <w:rPr>
          <w:rFonts w:ascii="MS Mincho" w:eastAsia="MS Mincho" w:hAnsi="MS Mincho" w:cs="MS Mincho"/>
        </w:rPr>
        <w:t>着</w:t>
      </w:r>
      <w:r>
        <w:rPr>
          <w:rFonts w:ascii="宋体" w:hAnsi="宋体" w:cs="宋体" w:hint="eastAsia"/>
        </w:rPr>
        <w:t>访问</w:t>
      </w:r>
      <w:r>
        <w:rPr>
          <w:rFonts w:ascii="MS Mincho" w:eastAsia="MS Mincho" w:hAnsi="MS Mincho" w:cs="MS Mincho"/>
        </w:rPr>
        <w:t>了</w:t>
      </w:r>
      <w:r>
        <w:rPr>
          <w:rFonts w:ascii="宋体" w:hAnsi="宋体" w:cs="宋体" w:hint="eastAsia"/>
        </w:rPr>
        <w:t>页</w:t>
      </w:r>
      <w:r>
        <w:rPr>
          <w:rFonts w:ascii="MS Mincho" w:eastAsia="MS Mincho" w:hAnsi="MS Mincho" w:cs="MS Mincho"/>
        </w:rPr>
        <w:t>面</w:t>
      </w:r>
      <w:r>
        <w:rPr>
          <w:rFonts w:ascii="宋体" w:hAnsi="宋体" w:cs="宋体" w:hint="eastAsia"/>
        </w:rPr>
        <w:t>5</w:t>
      </w:r>
      <w:r>
        <w:rPr>
          <w:rFonts w:ascii="MS Mincho" w:eastAsia="MS Mincho" w:hAnsi="MS Mincho" w:cs="MS Mincho"/>
        </w:rPr>
        <w:t>的次数</w:t>
      </w:r>
      <w:r>
        <w:rPr>
          <w:rFonts w:ascii="宋体" w:hAnsi="宋体" w:cs="宋体" w:hint="eastAsia"/>
        </w:rPr>
        <w:t>为B</w:t>
      </w:r>
      <w:r>
        <w:rPr>
          <w:rFonts w:ascii="MS Mincho" w:eastAsia="MS Mincho" w:hAnsi="MS Mincho" w:cs="MS Mincho"/>
        </w:rPr>
        <w:t>，那么</w:t>
      </w:r>
      <w:r>
        <w:rPr>
          <w:rFonts w:ascii="宋体" w:hAnsi="宋体" w:cs="宋体" w:hint="eastAsia"/>
        </w:rPr>
        <w:t xml:space="preserve">B/A </w:t>
      </w:r>
      <w:r>
        <w:rPr>
          <w:rFonts w:ascii="MS Mincho" w:eastAsia="MS Mincho" w:hAnsi="MS Mincho" w:cs="MS Mincho"/>
        </w:rPr>
        <w:t>就是</w:t>
      </w:r>
      <w:r>
        <w:rPr>
          <w:rFonts w:ascii="宋体" w:hAnsi="宋体" w:cs="宋体" w:hint="eastAsia"/>
        </w:rPr>
        <w:t>3-5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页</w:t>
      </w:r>
      <w:r>
        <w:rPr>
          <w:rFonts w:ascii="MS Mincho" w:eastAsia="MS Mincho" w:hAnsi="MS Mincho" w:cs="MS Mincho"/>
        </w:rPr>
        <w:t>面</w:t>
      </w:r>
      <w:r>
        <w:rPr>
          <w:rFonts w:ascii="宋体" w:hAnsi="宋体" w:cs="宋体" w:hint="eastAsia"/>
        </w:rPr>
        <w:t>单</w:t>
      </w:r>
      <w:r>
        <w:rPr>
          <w:rFonts w:ascii="MS Mincho" w:eastAsia="MS Mincho" w:hAnsi="MS Mincho" w:cs="MS Mincho"/>
        </w:rPr>
        <w:t>跳</w:t>
      </w:r>
      <w:r>
        <w:rPr>
          <w:rFonts w:ascii="宋体" w:hAnsi="宋体" w:cs="宋体" w:hint="eastAsia"/>
        </w:rPr>
        <w:t>转化</w:t>
      </w:r>
      <w:r>
        <w:rPr>
          <w:rFonts w:ascii="MS Mincho" w:eastAsia="MS Mincho" w:hAnsi="MS Mincho" w:cs="MS Mincho"/>
        </w:rPr>
        <w:t>率，我</w:t>
      </w:r>
      <w:r>
        <w:rPr>
          <w:rFonts w:ascii="宋体" w:hAnsi="宋体" w:cs="宋体" w:hint="eastAsia"/>
        </w:rPr>
        <w:t>们</w:t>
      </w:r>
      <w:r>
        <w:rPr>
          <w:rFonts w:ascii="宋体" w:hAnsi="宋体" w:cs="宋体"/>
        </w:rPr>
        <w:t>记为</w:t>
      </w:r>
      <w:r>
        <w:rPr>
          <w:rFonts w:ascii="MS Mincho" w:eastAsia="MS Mincho" w:hAnsi="MS Mincho" w:cs="MS Mincho" w:hint="eastAsia"/>
        </w:rPr>
        <w:t>C；那么</w:t>
      </w:r>
      <w:r>
        <w:rPr>
          <w:rFonts w:ascii="宋体" w:hAnsi="宋体" w:cs="宋体"/>
        </w:rPr>
        <w:t>页</w:t>
      </w:r>
      <w:r>
        <w:rPr>
          <w:rFonts w:ascii="MS Mincho" w:eastAsia="MS Mincho" w:hAnsi="MS Mincho" w:cs="MS Mincho" w:hint="eastAsia"/>
        </w:rPr>
        <w:t>面5-7的</w:t>
      </w:r>
      <w:r>
        <w:rPr>
          <w:rFonts w:ascii="宋体" w:hAnsi="宋体" w:cs="宋体"/>
        </w:rPr>
        <w:t>转</w:t>
      </w:r>
      <w:r>
        <w:rPr>
          <w:rFonts w:ascii="MS Mincho" w:eastAsia="MS Mincho" w:hAnsi="MS Mincho" w:cs="MS Mincho" w:hint="eastAsia"/>
        </w:rPr>
        <w:t>化率怎么求呢？先需要求出符合条件的Session中</w:t>
      </w:r>
      <w:r>
        <w:rPr>
          <w:rFonts w:ascii="宋体" w:hAnsi="宋体" w:cs="宋体"/>
        </w:rPr>
        <w:t>访问</w:t>
      </w:r>
      <w:r>
        <w:rPr>
          <w:rFonts w:ascii="MS Mincho" w:eastAsia="MS Mincho" w:hAnsi="MS Mincho" w:cs="MS Mincho" w:hint="eastAsia"/>
        </w:rPr>
        <w:t>了</w:t>
      </w:r>
      <w:r>
        <w:rPr>
          <w:rFonts w:ascii="宋体" w:hAnsi="宋体" w:cs="宋体"/>
        </w:rPr>
        <w:t>页</w:t>
      </w:r>
      <w:r>
        <w:rPr>
          <w:rFonts w:ascii="MS Mincho" w:eastAsia="MS Mincho" w:hAnsi="MS Mincho" w:cs="MS Mincho" w:hint="eastAsia"/>
        </w:rPr>
        <w:t>面3</w:t>
      </w:r>
      <w:r w:rsidR="00E02BB1">
        <w:rPr>
          <w:rFonts w:ascii="MS Mincho" w:eastAsia="MS Mincho" w:hAnsi="MS Mincho" w:cs="MS Mincho" w:hint="eastAsia"/>
        </w:rPr>
        <w:t>又</w:t>
      </w:r>
      <w:r w:rsidR="00E02BB1">
        <w:rPr>
          <w:rFonts w:ascii="宋体" w:hAnsi="宋体" w:cs="宋体"/>
        </w:rPr>
        <w:t>紧</w:t>
      </w:r>
      <w:r w:rsidR="00E02BB1">
        <w:rPr>
          <w:rFonts w:ascii="MS Mincho" w:eastAsia="MS Mincho" w:hAnsi="MS Mincho" w:cs="MS Mincho" w:hint="eastAsia"/>
        </w:rPr>
        <w:t>接着</w:t>
      </w:r>
      <w:r w:rsidR="00E02BB1">
        <w:rPr>
          <w:rFonts w:ascii="宋体" w:hAnsi="宋体" w:cs="宋体"/>
        </w:rPr>
        <w:t>访问</w:t>
      </w:r>
      <w:r w:rsidR="00E02BB1">
        <w:rPr>
          <w:rFonts w:ascii="MS Mincho" w:eastAsia="MS Mincho" w:hAnsi="MS Mincho" w:cs="MS Mincho" w:hint="eastAsia"/>
        </w:rPr>
        <w:t>了</w:t>
      </w:r>
      <w:r w:rsidR="00E02BB1">
        <w:rPr>
          <w:rFonts w:ascii="宋体" w:hAnsi="宋体" w:cs="宋体"/>
        </w:rPr>
        <w:t>页</w:t>
      </w:r>
      <w:r w:rsidR="00E02BB1">
        <w:rPr>
          <w:rFonts w:ascii="MS Mincho" w:eastAsia="MS Mincho" w:hAnsi="MS Mincho" w:cs="MS Mincho" w:hint="eastAsia"/>
        </w:rPr>
        <w:t>面5又</w:t>
      </w:r>
      <w:r w:rsidR="00E02BB1">
        <w:rPr>
          <w:rFonts w:ascii="宋体" w:hAnsi="宋体" w:cs="宋体"/>
        </w:rPr>
        <w:t>紧</w:t>
      </w:r>
      <w:r w:rsidR="00E02BB1">
        <w:rPr>
          <w:rFonts w:ascii="MS Mincho" w:eastAsia="MS Mincho" w:hAnsi="MS Mincho" w:cs="MS Mincho" w:hint="eastAsia"/>
        </w:rPr>
        <w:t>接着</w:t>
      </w:r>
      <w:r w:rsidR="00E02BB1">
        <w:rPr>
          <w:rFonts w:ascii="宋体" w:hAnsi="宋体" w:cs="宋体"/>
        </w:rPr>
        <w:t>访问</w:t>
      </w:r>
      <w:r w:rsidR="00E02BB1">
        <w:rPr>
          <w:rFonts w:ascii="MS Mincho" w:eastAsia="MS Mincho" w:hAnsi="MS Mincho" w:cs="MS Mincho" w:hint="eastAsia"/>
        </w:rPr>
        <w:t>了</w:t>
      </w:r>
      <w:r w:rsidR="00E02BB1">
        <w:rPr>
          <w:rFonts w:ascii="宋体" w:hAnsi="宋体" w:cs="宋体"/>
        </w:rPr>
        <w:t>页</w:t>
      </w:r>
      <w:r w:rsidR="00E02BB1">
        <w:rPr>
          <w:rFonts w:ascii="MS Mincho" w:eastAsia="MS Mincho" w:hAnsi="MS Mincho" w:cs="MS Mincho" w:hint="eastAsia"/>
        </w:rPr>
        <w:t>面7的次数</w:t>
      </w:r>
      <w:r w:rsidR="00E02BB1">
        <w:rPr>
          <w:rFonts w:ascii="宋体" w:hAnsi="宋体" w:cs="宋体"/>
        </w:rPr>
        <w:t>为</w:t>
      </w:r>
      <w:r w:rsidR="00E02BB1">
        <w:rPr>
          <w:rFonts w:ascii="MS Mincho" w:eastAsia="MS Mincho" w:hAnsi="MS Mincho" w:cs="MS Mincho" w:hint="eastAsia"/>
        </w:rPr>
        <w:t>D，那么D/C</w:t>
      </w:r>
      <w:r w:rsidR="00E02BB1">
        <w:rPr>
          <w:rFonts w:ascii="MS Mincho" w:eastAsia="MS Mincho" w:hAnsi="MS Mincho" w:cs="MS Mincho"/>
        </w:rPr>
        <w:t>即</w:t>
      </w:r>
      <w:r w:rsidR="00E02BB1">
        <w:rPr>
          <w:rFonts w:ascii="宋体" w:hAnsi="宋体" w:cs="宋体" w:hint="eastAsia"/>
        </w:rPr>
        <w:t>为5-7</w:t>
      </w:r>
      <w:r w:rsidR="00E02BB1">
        <w:rPr>
          <w:rFonts w:ascii="MS Mincho" w:eastAsia="MS Mincho" w:hAnsi="MS Mincho" w:cs="MS Mincho"/>
        </w:rPr>
        <w:t>的</w:t>
      </w:r>
      <w:r w:rsidR="00E02BB1">
        <w:rPr>
          <w:rFonts w:ascii="宋体" w:hAnsi="宋体" w:cs="宋体" w:hint="eastAsia"/>
        </w:rPr>
        <w:t>单</w:t>
      </w:r>
      <w:r w:rsidR="00E02BB1">
        <w:rPr>
          <w:rFonts w:ascii="MS Mincho" w:eastAsia="MS Mincho" w:hAnsi="MS Mincho" w:cs="MS Mincho"/>
        </w:rPr>
        <w:t>跳</w:t>
      </w:r>
      <w:r w:rsidR="00E02BB1">
        <w:rPr>
          <w:rFonts w:ascii="宋体" w:hAnsi="宋体" w:cs="宋体" w:hint="eastAsia"/>
        </w:rPr>
        <w:t>转化</w:t>
      </w:r>
      <w:r w:rsidR="00E02BB1">
        <w:rPr>
          <w:rFonts w:ascii="MS Mincho" w:eastAsia="MS Mincho" w:hAnsi="MS Mincho" w:cs="MS Mincho"/>
        </w:rPr>
        <w:t>率。</w:t>
      </w:r>
      <w:r w:rsidR="00E02BB1" w:rsidRPr="001171B8">
        <w:rPr>
          <w:rFonts w:ascii="MS Mincho" w:eastAsia="MS Mincho" w:hAnsi="MS Mincho" w:cs="MS Mincho"/>
        </w:rPr>
        <w:t xml:space="preserve"> </w:t>
      </w:r>
    </w:p>
    <w:bookmarkEnd w:id="51"/>
    <w:p w14:paraId="42761AFE" w14:textId="77777777" w:rsidR="0000347F" w:rsidRPr="0000347F" w:rsidRDefault="0000347F" w:rsidP="000614C6">
      <w:pPr>
        <w:pStyle w:val="a0"/>
      </w:pPr>
      <w:r w:rsidRPr="0000347F">
        <w:t>产品经理，</w:t>
      </w:r>
      <w:bookmarkStart w:id="52" w:name="_Hlk498552752"/>
      <w:r w:rsidRPr="0000347F">
        <w:t>可以根据这个指标，去尝试分析，整个网站，产品，各个页面的表现怎么样，是不是需要去优化产品的布局；吸引用户最终可以进入最后的支付页面；</w:t>
      </w:r>
    </w:p>
    <w:bookmarkEnd w:id="52"/>
    <w:p w14:paraId="47F64E07" w14:textId="77777777" w:rsidR="0000347F" w:rsidRPr="0000347F" w:rsidRDefault="0000347F" w:rsidP="000614C6">
      <w:pPr>
        <w:pStyle w:val="a0"/>
      </w:pPr>
      <w:r w:rsidRPr="000614C6">
        <w:t>数据分析</w:t>
      </w:r>
      <w:r w:rsidRPr="0000347F">
        <w:t>师</w:t>
      </w:r>
      <w:r w:rsidRPr="000614C6">
        <w:t>，</w:t>
      </w:r>
      <w:bookmarkStart w:id="53" w:name="_Hlk498552766"/>
      <w:r w:rsidRPr="000614C6">
        <w:t>可以基于咱</w:t>
      </w:r>
      <w:r w:rsidRPr="0000347F">
        <w:t>们</w:t>
      </w:r>
      <w:r w:rsidRPr="000614C6">
        <w:t>的</w:t>
      </w:r>
      <w:r w:rsidRPr="0000347F">
        <w:t>这</w:t>
      </w:r>
      <w:r w:rsidRPr="000614C6">
        <w:t>个数据，做更深一步的</w:t>
      </w:r>
      <w:r w:rsidRPr="0000347F">
        <w:t>计</w:t>
      </w:r>
      <w:r w:rsidRPr="000614C6">
        <w:t>算和分析</w:t>
      </w:r>
    </w:p>
    <w:bookmarkEnd w:id="53"/>
    <w:p w14:paraId="13C55E19" w14:textId="6D570899" w:rsidR="0000347F" w:rsidRPr="0000347F" w:rsidRDefault="0000347F" w:rsidP="00E02BB1">
      <w:pPr>
        <w:pStyle w:val="a0"/>
      </w:pPr>
      <w:r w:rsidRPr="000614C6">
        <w:rPr>
          <w:rFonts w:ascii="MS Mincho" w:eastAsia="MS Mincho" w:hAnsi="MS Mincho" w:cs="MS Mincho"/>
        </w:rPr>
        <w:t>企</w:t>
      </w:r>
      <w:r w:rsidRPr="0000347F">
        <w:t>业</w:t>
      </w:r>
      <w:r w:rsidRPr="000614C6">
        <w:rPr>
          <w:rFonts w:ascii="MS Mincho" w:eastAsia="MS Mincho" w:hAnsi="MS Mincho" w:cs="MS Mincho"/>
        </w:rPr>
        <w:t>管理</w:t>
      </w:r>
      <w:r w:rsidRPr="0000347F">
        <w:t>层</w:t>
      </w:r>
      <w:r w:rsidRPr="000614C6">
        <w:rPr>
          <w:rFonts w:ascii="MS Mincho" w:eastAsia="MS Mincho" w:hAnsi="MS Mincho" w:cs="MS Mincho"/>
        </w:rPr>
        <w:t>，可以看到整个公司的网站，各个</w:t>
      </w:r>
      <w:r w:rsidRPr="0000347F">
        <w:t>页</w:t>
      </w:r>
      <w:r w:rsidRPr="000614C6">
        <w:rPr>
          <w:rFonts w:ascii="MS Mincho" w:eastAsia="MS Mincho" w:hAnsi="MS Mincho" w:cs="MS Mincho"/>
        </w:rPr>
        <w:t>面的之</w:t>
      </w:r>
      <w:r w:rsidRPr="0000347F">
        <w:t>间</w:t>
      </w:r>
      <w:r w:rsidRPr="000614C6">
        <w:rPr>
          <w:rFonts w:ascii="MS Mincho" w:eastAsia="MS Mincho" w:hAnsi="MS Mincho" w:cs="MS Mincho"/>
        </w:rPr>
        <w:t>的跳</w:t>
      </w:r>
      <w:r w:rsidRPr="0000347F">
        <w:t>转</w:t>
      </w:r>
      <w:r w:rsidRPr="000614C6">
        <w:rPr>
          <w:rFonts w:ascii="MS Mincho" w:eastAsia="MS Mincho" w:hAnsi="MS Mincho" w:cs="MS Mincho"/>
        </w:rPr>
        <w:t>的表</w:t>
      </w:r>
      <w:r w:rsidRPr="0000347F">
        <w:t>现</w:t>
      </w:r>
      <w:r w:rsidRPr="000614C6">
        <w:rPr>
          <w:rFonts w:ascii="MS Mincho" w:eastAsia="MS Mincho" w:hAnsi="MS Mincho" w:cs="MS Mincho"/>
        </w:rPr>
        <w:t>如何？心里有数，可以适当</w:t>
      </w:r>
      <w:r w:rsidRPr="0000347F">
        <w:t>调</w:t>
      </w:r>
      <w:r w:rsidRPr="000614C6">
        <w:rPr>
          <w:rFonts w:ascii="MS Mincho" w:eastAsia="MS Mincho" w:hAnsi="MS Mincho" w:cs="MS Mincho"/>
        </w:rPr>
        <w:t>整公司的</w:t>
      </w:r>
      <w:r w:rsidRPr="0000347F">
        <w:t>经营战</w:t>
      </w:r>
      <w:r w:rsidRPr="000614C6">
        <w:rPr>
          <w:rFonts w:ascii="MS Mincho" w:eastAsia="MS Mincho" w:hAnsi="MS Mincho" w:cs="MS Mincho"/>
        </w:rPr>
        <w:t>略或策略</w:t>
      </w:r>
    </w:p>
    <w:p w14:paraId="7F87608C" w14:textId="1023EBA5" w:rsidR="00E64191" w:rsidRDefault="00A51881" w:rsidP="00A51881">
      <w:r w:rsidRPr="00A51881">
        <w:rPr>
          <w:noProof/>
        </w:rPr>
        <w:drawing>
          <wp:inline distT="0" distB="0" distL="0" distR="0" wp14:anchorId="4D13C2AD" wp14:editId="71EFE115">
            <wp:extent cx="5579745" cy="87249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D091" w14:textId="04779DA2" w:rsidR="00892057" w:rsidRDefault="00E02BB1" w:rsidP="001E4118">
      <w:pPr>
        <w:pStyle w:val="a0"/>
      </w:pPr>
      <w:r>
        <w:rPr>
          <w:rFonts w:hint="eastAsia"/>
        </w:rPr>
        <w:t xml:space="preserve"> </w:t>
      </w:r>
      <w:r w:rsidRPr="00E02BB1">
        <w:rPr>
          <w:rFonts w:ascii="MS Mincho" w:eastAsia="MS Mincho" w:hAnsi="MS Mincho" w:cs="MS Mincho"/>
        </w:rPr>
        <w:t>在</w:t>
      </w:r>
      <w:r>
        <w:rPr>
          <w:rFonts w:hint="eastAsia"/>
        </w:rPr>
        <w:t>该</w:t>
      </w:r>
      <w:r w:rsidRPr="00E02BB1">
        <w:rPr>
          <w:rFonts w:ascii="MS Mincho" w:eastAsia="MS Mincho" w:hAnsi="MS Mincho" w:cs="MS Mincho"/>
        </w:rPr>
        <w:t>模</w:t>
      </w:r>
      <w:r>
        <w:rPr>
          <w:rFonts w:hint="eastAsia"/>
        </w:rPr>
        <w:t>块</w:t>
      </w:r>
      <w:r w:rsidRPr="00E02BB1">
        <w:rPr>
          <w:rFonts w:ascii="MS Mincho" w:eastAsia="MS Mincho" w:hAnsi="MS Mincho" w:cs="MS Mincho"/>
        </w:rPr>
        <w:t>中，需要根据</w:t>
      </w:r>
      <w:r>
        <w:rPr>
          <w:rFonts w:hint="eastAsia"/>
        </w:rPr>
        <w:t>查询对</w:t>
      </w:r>
      <w:r w:rsidRPr="00E02BB1">
        <w:rPr>
          <w:rFonts w:ascii="MS Mincho" w:eastAsia="MS Mincho" w:hAnsi="MS Mincho" w:cs="MS Mincho"/>
        </w:rPr>
        <w:t>象中</w:t>
      </w:r>
      <w:r>
        <w:rPr>
          <w:rFonts w:hint="eastAsia"/>
        </w:rPr>
        <w:t>设</w:t>
      </w:r>
      <w:r w:rsidRPr="00E02BB1">
        <w:rPr>
          <w:rFonts w:ascii="MS Mincho" w:eastAsia="MS Mincho" w:hAnsi="MS Mincho" w:cs="MS Mincho"/>
        </w:rPr>
        <w:t>置的</w:t>
      </w:r>
      <w:r>
        <w:rPr>
          <w:rFonts w:hint="eastAsia"/>
        </w:rPr>
        <w:t>Session</w:t>
      </w:r>
      <w:r>
        <w:rPr>
          <w:rFonts w:hint="eastAsia"/>
        </w:rPr>
        <w:t>过滤</w:t>
      </w:r>
      <w:r w:rsidRPr="00E02BB1">
        <w:rPr>
          <w:rFonts w:ascii="MS Mincho" w:eastAsia="MS Mincho" w:hAnsi="MS Mincho" w:cs="MS Mincho"/>
        </w:rPr>
        <w:t>条件，先将</w:t>
      </w:r>
      <w:r>
        <w:rPr>
          <w:rFonts w:hint="eastAsia"/>
        </w:rPr>
        <w:t>对</w:t>
      </w:r>
      <w:r w:rsidRPr="00E02BB1">
        <w:rPr>
          <w:rFonts w:hint="eastAsia"/>
        </w:rPr>
        <w:t>应</w:t>
      </w:r>
      <w:r w:rsidRPr="00E02BB1">
        <w:rPr>
          <w:rFonts w:ascii="MS Mincho" w:eastAsia="MS Mincho" w:hAnsi="MS Mincho" w:cs="MS Mincho"/>
        </w:rPr>
        <w:t>得</w:t>
      </w:r>
      <w:r w:rsidRPr="00E02BB1">
        <w:rPr>
          <w:rFonts w:hint="eastAsia"/>
        </w:rPr>
        <w:t>Session</w:t>
      </w:r>
      <w:r w:rsidRPr="00E02BB1">
        <w:rPr>
          <w:rFonts w:hint="eastAsia"/>
        </w:rPr>
        <w:t>过滤</w:t>
      </w:r>
      <w:r w:rsidRPr="00E02BB1">
        <w:rPr>
          <w:rFonts w:ascii="MS Mincho" w:eastAsia="MS Mincho" w:hAnsi="MS Mincho" w:cs="MS Mincho"/>
        </w:rPr>
        <w:t>出来，然后根据</w:t>
      </w:r>
      <w:r w:rsidRPr="00E02BB1">
        <w:rPr>
          <w:rFonts w:hint="eastAsia"/>
        </w:rPr>
        <w:t>查询对</w:t>
      </w:r>
      <w:r w:rsidRPr="00E02BB1">
        <w:rPr>
          <w:rFonts w:ascii="MS Mincho" w:eastAsia="MS Mincho" w:hAnsi="MS Mincho" w:cs="MS Mincho"/>
        </w:rPr>
        <w:t>象中</w:t>
      </w:r>
      <w:r w:rsidRPr="00E02BB1">
        <w:t>设</w:t>
      </w:r>
      <w:r w:rsidRPr="00E02BB1">
        <w:rPr>
          <w:rFonts w:ascii="MS Mincho" w:eastAsia="MS Mincho" w:hAnsi="MS Mincho" w:cs="MS Mincho"/>
        </w:rPr>
        <w:t>置的</w:t>
      </w:r>
      <w:r w:rsidRPr="00E02BB1">
        <w:t>页</w:t>
      </w:r>
      <w:r w:rsidRPr="00E02BB1">
        <w:rPr>
          <w:rFonts w:ascii="MS Mincho" w:eastAsia="MS Mincho" w:hAnsi="MS Mincho" w:cs="MS Mincho"/>
        </w:rPr>
        <w:t>面路径，</w:t>
      </w:r>
      <w:r w:rsidRPr="00E02BB1">
        <w:t>计</w:t>
      </w:r>
      <w:r w:rsidRPr="00E02BB1">
        <w:rPr>
          <w:rFonts w:ascii="MS Mincho" w:eastAsia="MS Mincho" w:hAnsi="MS Mincho" w:cs="MS Mincho"/>
        </w:rPr>
        <w:t>算</w:t>
      </w:r>
      <w:r w:rsidRPr="00E02BB1">
        <w:t>页</w:t>
      </w:r>
      <w:r w:rsidRPr="00E02BB1">
        <w:rPr>
          <w:rFonts w:ascii="MS Mincho" w:eastAsia="MS Mincho" w:hAnsi="MS Mincho" w:cs="MS Mincho"/>
        </w:rPr>
        <w:t>面</w:t>
      </w:r>
      <w:r w:rsidRPr="00E02BB1">
        <w:t>单</w:t>
      </w:r>
      <w:r w:rsidRPr="00E02BB1">
        <w:rPr>
          <w:rFonts w:ascii="MS Mincho" w:eastAsia="MS Mincho" w:hAnsi="MS Mincho" w:cs="MS Mincho"/>
        </w:rPr>
        <w:t>跳</w:t>
      </w:r>
      <w:r w:rsidRPr="00E02BB1">
        <w:t>转</w:t>
      </w:r>
      <w:r w:rsidRPr="00E02BB1">
        <w:rPr>
          <w:rFonts w:ascii="MS Mincho" w:eastAsia="MS Mincho" w:hAnsi="MS Mincho" w:cs="MS Mincho"/>
        </w:rPr>
        <w:t>化率，比如</w:t>
      </w:r>
      <w:r w:rsidRPr="00E02BB1">
        <w:t>查询</w:t>
      </w:r>
      <w:r w:rsidRPr="00E02BB1">
        <w:rPr>
          <w:rFonts w:ascii="MS Mincho" w:eastAsia="MS Mincho" w:hAnsi="MS Mincho" w:cs="MS Mincho"/>
        </w:rPr>
        <w:t>的</w:t>
      </w:r>
      <w:r w:rsidRPr="00E02BB1">
        <w:t>页</w:t>
      </w:r>
      <w:r w:rsidRPr="00E02BB1">
        <w:rPr>
          <w:rFonts w:ascii="MS Mincho" w:eastAsia="MS Mincho" w:hAnsi="MS Mincho" w:cs="MS Mincho"/>
        </w:rPr>
        <w:t>面路径</w:t>
      </w:r>
      <w:r w:rsidRPr="00E02BB1">
        <w:t>为</w:t>
      </w:r>
      <w:r w:rsidRPr="00E02BB1">
        <w:rPr>
          <w:rFonts w:ascii="MS Mincho" w:eastAsia="MS Mincho" w:hAnsi="MS Mincho" w:cs="MS Mincho"/>
        </w:rPr>
        <w:t>：</w:t>
      </w:r>
      <w:r w:rsidRPr="00E02BB1">
        <w:rPr>
          <w:rFonts w:hint="eastAsia"/>
        </w:rPr>
        <w:t>3</w:t>
      </w:r>
      <w:r w:rsidRPr="00E02BB1">
        <w:rPr>
          <w:rFonts w:ascii="MS Mincho" w:eastAsia="MS Mincho" w:hAnsi="MS Mincho" w:cs="MS Mincho"/>
        </w:rPr>
        <w:t>、</w:t>
      </w:r>
      <w:r w:rsidRPr="00E02BB1">
        <w:rPr>
          <w:rFonts w:hint="eastAsia"/>
        </w:rPr>
        <w:t>5</w:t>
      </w:r>
      <w:r w:rsidRPr="00E02BB1">
        <w:rPr>
          <w:rFonts w:ascii="MS Mincho" w:eastAsia="MS Mincho" w:hAnsi="MS Mincho" w:cs="MS Mincho"/>
        </w:rPr>
        <w:t>、</w:t>
      </w:r>
      <w:r w:rsidRPr="00E02BB1">
        <w:rPr>
          <w:rFonts w:hint="eastAsia"/>
        </w:rPr>
        <w:t>7</w:t>
      </w:r>
      <w:r w:rsidRPr="00E02BB1">
        <w:rPr>
          <w:rFonts w:ascii="MS Mincho" w:eastAsia="MS Mincho" w:hAnsi="MS Mincho" w:cs="MS Mincho"/>
        </w:rPr>
        <w:t>、</w:t>
      </w:r>
      <w:r w:rsidRPr="00E02BB1">
        <w:rPr>
          <w:rFonts w:hint="eastAsia"/>
        </w:rPr>
        <w:t>8</w:t>
      </w:r>
      <w:r w:rsidRPr="00E02BB1">
        <w:rPr>
          <w:rFonts w:ascii="MS Mincho" w:eastAsia="MS Mincho" w:hAnsi="MS Mincho" w:cs="MS Mincho"/>
        </w:rPr>
        <w:t>，那么就要</w:t>
      </w:r>
      <w:r w:rsidRPr="00E02BB1">
        <w:t>计</w:t>
      </w:r>
      <w:r w:rsidRPr="00E02BB1">
        <w:rPr>
          <w:rFonts w:ascii="MS Mincho" w:eastAsia="MS Mincho" w:hAnsi="MS Mincho" w:cs="MS Mincho"/>
        </w:rPr>
        <w:t>算</w:t>
      </w:r>
      <w:r w:rsidRPr="00E02BB1">
        <w:rPr>
          <w:rFonts w:hint="eastAsia"/>
        </w:rPr>
        <w:t>3-5</w:t>
      </w:r>
      <w:r w:rsidRPr="00E02BB1">
        <w:rPr>
          <w:rFonts w:ascii="MS Mincho" w:eastAsia="MS Mincho" w:hAnsi="MS Mincho" w:cs="MS Mincho"/>
        </w:rPr>
        <w:t>、</w:t>
      </w:r>
      <w:r w:rsidRPr="00E02BB1">
        <w:rPr>
          <w:rFonts w:hint="eastAsia"/>
        </w:rPr>
        <w:t>5-7</w:t>
      </w:r>
      <w:r w:rsidRPr="00E02BB1">
        <w:rPr>
          <w:rFonts w:ascii="MS Mincho" w:eastAsia="MS Mincho" w:hAnsi="MS Mincho" w:cs="MS Mincho"/>
        </w:rPr>
        <w:t>、</w:t>
      </w:r>
      <w:r w:rsidRPr="00E02BB1">
        <w:rPr>
          <w:rFonts w:hint="eastAsia"/>
        </w:rPr>
        <w:t>7-8</w:t>
      </w:r>
      <w:r w:rsidRPr="00E02BB1">
        <w:rPr>
          <w:rFonts w:ascii="MS Mincho" w:eastAsia="MS Mincho" w:hAnsi="MS Mincho" w:cs="MS Mincho"/>
        </w:rPr>
        <w:t>的</w:t>
      </w:r>
      <w:r w:rsidRPr="00E02BB1">
        <w:t>页</w:t>
      </w:r>
      <w:r w:rsidRPr="00E02BB1">
        <w:rPr>
          <w:rFonts w:ascii="MS Mincho" w:eastAsia="MS Mincho" w:hAnsi="MS Mincho" w:cs="MS Mincho"/>
        </w:rPr>
        <w:t>面</w:t>
      </w:r>
      <w:r w:rsidRPr="00E02BB1">
        <w:rPr>
          <w:rFonts w:hint="eastAsia"/>
        </w:rPr>
        <w:t>单</w:t>
      </w:r>
      <w:r w:rsidRPr="00E02BB1">
        <w:rPr>
          <w:rFonts w:ascii="MS Mincho" w:eastAsia="MS Mincho" w:hAnsi="MS Mincho" w:cs="MS Mincho"/>
        </w:rPr>
        <w:t>跳</w:t>
      </w:r>
      <w:r w:rsidRPr="00E02BB1">
        <w:rPr>
          <w:rFonts w:hint="eastAsia"/>
        </w:rPr>
        <w:t>转</w:t>
      </w:r>
      <w:r w:rsidRPr="00E02BB1">
        <w:rPr>
          <w:rFonts w:ascii="MS Mincho" w:eastAsia="MS Mincho" w:hAnsi="MS Mincho" w:cs="MS Mincho"/>
        </w:rPr>
        <w:t>化率。</w:t>
      </w:r>
      <w:bookmarkStart w:id="54" w:name="_Hlk498552818"/>
      <w:r w:rsidRPr="00E02BB1">
        <w:rPr>
          <w:rFonts w:ascii="MS Mincho" w:eastAsia="MS Mincho" w:hAnsi="MS Mincho" w:cs="MS Mincho"/>
        </w:rPr>
        <w:t>需要注意的一点是，</w:t>
      </w:r>
      <w:r w:rsidRPr="00E02BB1">
        <w:t>页</w:t>
      </w:r>
      <w:r w:rsidRPr="00E02BB1">
        <w:rPr>
          <w:rFonts w:ascii="MS Mincho" w:eastAsia="MS Mincho" w:hAnsi="MS Mincho" w:cs="MS Mincho"/>
        </w:rPr>
        <w:t>面的</w:t>
      </w:r>
      <w:r w:rsidRPr="00E02BB1">
        <w:t>访问时</w:t>
      </w:r>
      <w:r w:rsidRPr="00E02BB1">
        <w:rPr>
          <w:rFonts w:ascii="MS Mincho" w:eastAsia="MS Mincho" w:hAnsi="MS Mincho" w:cs="MS Mincho"/>
        </w:rPr>
        <w:t>有先后的。</w:t>
      </w:r>
      <w:bookmarkEnd w:id="54"/>
    </w:p>
    <w:p w14:paraId="2DE6FB09" w14:textId="38F923F9" w:rsidR="00376591" w:rsidRDefault="00B704C4" w:rsidP="00376591">
      <w:pPr>
        <w:pStyle w:val="2"/>
      </w:pPr>
      <w:bookmarkStart w:id="55" w:name="_Toc497920198"/>
      <w:r>
        <w:rPr>
          <w:rFonts w:hint="eastAsia"/>
        </w:rPr>
        <w:t>需</w:t>
      </w:r>
      <w:r w:rsidR="00F365F3">
        <w:rPr>
          <w:rFonts w:hint="eastAsia"/>
        </w:rPr>
        <w:t>求一：页面单跳转</w:t>
      </w:r>
      <w:r>
        <w:rPr>
          <w:rFonts w:hint="eastAsia"/>
        </w:rPr>
        <w:t>化率</w:t>
      </w:r>
      <w:bookmarkEnd w:id="55"/>
    </w:p>
    <w:p w14:paraId="76481F68" w14:textId="70027B0E" w:rsidR="004A3C6E" w:rsidRDefault="004A3C6E" w:rsidP="004A3C6E">
      <w:pPr>
        <w:pStyle w:val="3"/>
      </w:pPr>
      <w:bookmarkStart w:id="56" w:name="_Toc497920199"/>
      <w:r>
        <w:rPr>
          <w:rFonts w:hint="eastAsia"/>
        </w:rPr>
        <w:t>数据模型</w:t>
      </w:r>
      <w:bookmarkEnd w:id="56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A3C6E" w14:paraId="4941F150" w14:textId="77777777" w:rsidTr="004A3C6E">
        <w:tc>
          <w:tcPr>
            <w:tcW w:w="8777" w:type="dxa"/>
          </w:tcPr>
          <w:p w14:paraId="7112DB03" w14:textId="77777777" w:rsidR="004A3C6E" w:rsidRPr="004A3C6E" w:rsidRDefault="004A3C6E" w:rsidP="004A3C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`page_split_convert_rate`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`page_split_convert_rate`;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lastRenderedPageBreak/>
              <w:t xml:space="preserve">CREATE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`page_split_convert_rate` (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`taskid`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`convertRate`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ENGINE=InnoDB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4CC5545A" w14:textId="77777777" w:rsidR="004A3C6E" w:rsidRDefault="004A3C6E" w:rsidP="004A3C6E"/>
        </w:tc>
      </w:tr>
    </w:tbl>
    <w:p w14:paraId="2A37B46F" w14:textId="77777777" w:rsidR="004A3C6E" w:rsidRDefault="004A3C6E" w:rsidP="004A3C6E"/>
    <w:p w14:paraId="3611D2FA" w14:textId="51CE48BC" w:rsidR="004A3C6E" w:rsidRPr="004A3C6E" w:rsidRDefault="004A3C6E" w:rsidP="004A3C6E">
      <w:pPr>
        <w:pStyle w:val="3"/>
      </w:pPr>
      <w:bookmarkStart w:id="57" w:name="_Toc497920200"/>
      <w:r>
        <w:rPr>
          <w:rFonts w:hint="eastAsia"/>
        </w:rPr>
        <w:t>数据处理流程</w:t>
      </w:r>
      <w:bookmarkEnd w:id="57"/>
    </w:p>
    <w:p w14:paraId="5C6D4791" w14:textId="020A9A68" w:rsidR="0051763B" w:rsidRPr="0051763B" w:rsidRDefault="00B704C4" w:rsidP="0051763B">
      <w:r>
        <w:rPr>
          <w:rFonts w:hint="eastAsia"/>
          <w:noProof/>
        </w:rPr>
        <w:drawing>
          <wp:inline distT="0" distB="0" distL="0" distR="0" wp14:anchorId="675C0786" wp14:editId="75FC2C4A">
            <wp:extent cx="5578475" cy="3916680"/>
            <wp:effectExtent l="0" t="0" r="9525" b="0"/>
            <wp:docPr id="26" name="Picture 26" descr="../../页面单跳转化率统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页面单跳转化率统计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B6C5" w14:textId="77777777" w:rsidR="000C662E" w:rsidRDefault="002C0614" w:rsidP="000C662E">
      <w:pPr>
        <w:pStyle w:val="1"/>
      </w:pPr>
      <w:bookmarkStart w:id="58" w:name="_Toc497920201"/>
      <w:r>
        <w:rPr>
          <w:rFonts w:hint="eastAsia"/>
        </w:rPr>
        <w:t>各区域热门商品统计分析</w:t>
      </w:r>
      <w:bookmarkEnd w:id="58"/>
    </w:p>
    <w:p w14:paraId="4E5C5EC2" w14:textId="7B33679F" w:rsidR="00376591" w:rsidRDefault="006036CB" w:rsidP="00376591">
      <w:pPr>
        <w:pStyle w:val="2"/>
      </w:pPr>
      <w:bookmarkStart w:id="59" w:name="_Toc497920202"/>
      <w:r>
        <w:rPr>
          <w:rFonts w:hint="eastAsia"/>
        </w:rPr>
        <w:t>模块概述</w:t>
      </w:r>
      <w:bookmarkEnd w:id="59"/>
    </w:p>
    <w:p w14:paraId="241CF0F1" w14:textId="2DDF535F" w:rsidR="007250E5" w:rsidRPr="00B32BEF" w:rsidRDefault="007250E5" w:rsidP="007250E5">
      <w:pPr>
        <w:pStyle w:val="NormalIndent1"/>
        <w:ind w:firstLineChars="200" w:firstLine="460"/>
        <w:rPr>
          <w:rFonts w:hint="default"/>
        </w:rPr>
      </w:pPr>
      <w:r w:rsidRPr="00B32BEF">
        <w:rPr>
          <w:rFonts w:ascii="MS Mincho" w:eastAsia="MS Mincho" w:hAnsi="MS Mincho" w:cs="MS Mincho" w:hint="default"/>
        </w:rPr>
        <w:t>根据用</w:t>
      </w:r>
      <w:r w:rsidRPr="00B32BEF">
        <w:t>户</w:t>
      </w:r>
      <w:r w:rsidRPr="00B32BEF">
        <w:rPr>
          <w:rFonts w:ascii="MS Mincho" w:eastAsia="MS Mincho" w:hAnsi="MS Mincho" w:cs="MS Mincho" w:hint="default"/>
        </w:rPr>
        <w:t>指定的日期</w:t>
      </w:r>
      <w:r>
        <w:t>查询</w:t>
      </w:r>
      <w:r>
        <w:rPr>
          <w:rFonts w:ascii="MS Mincho" w:eastAsia="MS Mincho" w:hAnsi="MS Mincho" w:cs="MS Mincho" w:hint="default"/>
        </w:rPr>
        <w:t>条件</w:t>
      </w:r>
      <w:r w:rsidRPr="00B32BEF">
        <w:rPr>
          <w:rFonts w:ascii="MS Mincho" w:eastAsia="MS Mincho" w:hAnsi="MS Mincho" w:cs="MS Mincho" w:hint="default"/>
        </w:rPr>
        <w:t>范</w:t>
      </w:r>
      <w:r w:rsidRPr="00B32BEF">
        <w:t>围</w:t>
      </w:r>
      <w:r w:rsidRPr="00B32BEF">
        <w:rPr>
          <w:rFonts w:ascii="MS Mincho" w:eastAsia="MS Mincho" w:hAnsi="MS Mincho" w:cs="MS Mincho" w:hint="default"/>
        </w:rPr>
        <w:t>，</w:t>
      </w:r>
      <w:r w:rsidRPr="00B32BEF">
        <w:t>统计</w:t>
      </w:r>
      <w:r w:rsidRPr="00B32BEF">
        <w:rPr>
          <w:rFonts w:ascii="MS Mincho" w:eastAsia="MS Mincho" w:hAnsi="MS Mincho" w:cs="MS Mincho" w:hint="default"/>
        </w:rPr>
        <w:t>各个区域下的最</w:t>
      </w:r>
      <w:r w:rsidRPr="00B32BEF">
        <w:t>热门</w:t>
      </w:r>
      <w:r w:rsidRPr="00B32BEF">
        <w:rPr>
          <w:rFonts w:ascii="MS Mincho" w:eastAsia="MS Mincho" w:hAnsi="MS Mincho" w:cs="MS Mincho" w:hint="default"/>
        </w:rPr>
        <w:t>的</w:t>
      </w:r>
      <w:r w:rsidRPr="00B32BEF">
        <w:t>top3</w:t>
      </w:r>
      <w:r w:rsidRPr="00B32BEF">
        <w:rPr>
          <w:rFonts w:ascii="MS Mincho" w:eastAsia="MS Mincho" w:hAnsi="MS Mincho" w:cs="MS Mincho" w:hint="default"/>
        </w:rPr>
        <w:t>商品</w:t>
      </w:r>
      <w:r>
        <w:rPr>
          <w:rFonts w:ascii="MS Mincho" w:eastAsia="MS Mincho" w:hAnsi="MS Mincho" w:cs="MS Mincho" w:hint="default"/>
        </w:rPr>
        <w:t>，</w:t>
      </w:r>
      <w:r w:rsidRPr="00B32BEF">
        <w:rPr>
          <w:rFonts w:ascii="MS Mincho" w:eastAsia="MS Mincho" w:hAnsi="MS Mincho" w:cs="MS Mincho" w:hint="default"/>
        </w:rPr>
        <w:t>区域信息</w:t>
      </w:r>
      <w:r>
        <w:rPr>
          <w:rFonts w:ascii="MS Mincho" w:eastAsia="MS Mincho" w:hAnsi="MS Mincho" w:cs="MS Mincho" w:hint="default"/>
        </w:rPr>
        <w:t>、</w:t>
      </w:r>
      <w:r w:rsidRPr="00B32BEF">
        <w:rPr>
          <w:rFonts w:ascii="MS Mincho" w:eastAsia="MS Mincho" w:hAnsi="MS Mincho" w:cs="MS Mincho" w:hint="default"/>
        </w:rPr>
        <w:t>各个城市的信息</w:t>
      </w:r>
      <w:r>
        <w:rPr>
          <w:rFonts w:ascii="MS Mincho" w:eastAsia="MS Mincho" w:hAnsi="MS Mincho" w:cs="MS Mincho"/>
        </w:rPr>
        <w:t>在</w:t>
      </w:r>
      <w:r>
        <w:rPr>
          <w:rFonts w:ascii="宋体" w:hAnsi="宋体" w:cs="宋体" w:hint="default"/>
        </w:rPr>
        <w:t>项</w:t>
      </w:r>
      <w:r>
        <w:rPr>
          <w:rFonts w:ascii="MS Mincho" w:eastAsia="MS Mincho" w:hAnsi="MS Mincho" w:cs="MS Mincho"/>
        </w:rPr>
        <w:t>目中</w:t>
      </w:r>
      <w:r>
        <w:rPr>
          <w:rFonts w:ascii="MS Mincho" w:eastAsia="MS Mincho" w:hAnsi="MS Mincho" w:cs="MS Mincho" w:hint="default"/>
        </w:rPr>
        <w:t>用固定</w:t>
      </w:r>
      <w:r>
        <w:t>值进</w:t>
      </w:r>
      <w:r>
        <w:rPr>
          <w:rFonts w:ascii="MS Mincho" w:eastAsia="MS Mincho" w:hAnsi="MS Mincho" w:cs="MS Mincho" w:hint="default"/>
        </w:rPr>
        <w:t>行配置，因</w:t>
      </w:r>
      <w:r>
        <w:t>为</w:t>
      </w:r>
      <w:r>
        <w:rPr>
          <w:rFonts w:ascii="MS Mincho" w:eastAsia="MS Mincho" w:hAnsi="MS Mincho" w:cs="MS Mincho" w:hint="default"/>
        </w:rPr>
        <w:t>不怎么</w:t>
      </w:r>
      <w:r>
        <w:t>变动。</w:t>
      </w:r>
    </w:p>
    <w:p w14:paraId="5B7B6993" w14:textId="77777777" w:rsidR="00084813" w:rsidRPr="00084813" w:rsidRDefault="00084813" w:rsidP="00084813">
      <w:pPr>
        <w:pStyle w:val="NormalIndent1"/>
        <w:ind w:firstLineChars="200" w:firstLine="460"/>
        <w:rPr>
          <w:rFonts w:ascii="Cambria Math" w:hAnsi="Cambria Math" w:hint="default"/>
        </w:rPr>
      </w:pPr>
      <w:bookmarkStart w:id="60" w:name="_Hlk498590412"/>
      <w:r w:rsidRPr="00084813">
        <w:rPr>
          <w:rFonts w:ascii="MS Mincho" w:eastAsia="MS Mincho" w:hAnsi="MS Mincho" w:cs="MS Mincho" w:hint="default"/>
        </w:rPr>
        <w:t>技</w:t>
      </w:r>
      <w:r w:rsidRPr="00084813">
        <w:rPr>
          <w:rFonts w:ascii="Cambria Math" w:hAnsi="Cambria Math"/>
        </w:rPr>
        <w:t>术</w:t>
      </w:r>
      <w:r w:rsidRPr="00084813">
        <w:rPr>
          <w:rFonts w:ascii="MS Mincho" w:eastAsia="MS Mincho" w:hAnsi="MS Mincho" w:cs="MS Mincho" w:hint="default"/>
        </w:rPr>
        <w:t>方案</w:t>
      </w:r>
      <w:r w:rsidRPr="00084813">
        <w:rPr>
          <w:rFonts w:ascii="Cambria Math" w:hAnsi="Cambria Math"/>
        </w:rPr>
        <w:t>设计</w:t>
      </w:r>
      <w:r w:rsidRPr="00084813">
        <w:rPr>
          <w:rFonts w:ascii="MS Mincho" w:eastAsia="MS Mincho" w:hAnsi="MS Mincho" w:cs="MS Mincho" w:hint="default"/>
        </w:rPr>
        <w:t>：</w:t>
      </w:r>
    </w:p>
    <w:p w14:paraId="288E2304" w14:textId="77777777" w:rsidR="00084813" w:rsidRPr="00084813" w:rsidRDefault="00084813" w:rsidP="00084813">
      <w:pPr>
        <w:pStyle w:val="NormalIndent1"/>
        <w:ind w:firstLineChars="200" w:firstLine="460"/>
        <w:rPr>
          <w:rFonts w:ascii="Cambria Math" w:hAnsi="Cambria Math" w:hint="default"/>
        </w:rPr>
      </w:pPr>
      <w:r w:rsidRPr="00084813">
        <w:rPr>
          <w:rFonts w:ascii="Cambria Math" w:hAnsi="Cambria Math"/>
        </w:rPr>
        <w:t>1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查询</w:t>
      </w:r>
      <w:r w:rsidRPr="00084813">
        <w:rPr>
          <w:rFonts w:ascii="Cambria Math" w:hAnsi="Cambria Math"/>
        </w:rPr>
        <w:t>task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>获</w:t>
      </w:r>
      <w:r w:rsidRPr="00084813">
        <w:rPr>
          <w:rFonts w:ascii="MS Mincho" w:eastAsia="MS Mincho" w:hAnsi="MS Mincho" w:cs="MS Mincho" w:hint="default"/>
        </w:rPr>
        <w:t>取日期范</w:t>
      </w:r>
      <w:r w:rsidRPr="00084813">
        <w:rPr>
          <w:rFonts w:ascii="Cambria Math" w:hAnsi="Cambria Math"/>
        </w:rPr>
        <w:t>围</w:t>
      </w:r>
      <w:r w:rsidRPr="00084813">
        <w:rPr>
          <w:rFonts w:ascii="MS Mincho" w:eastAsia="MS Mincho" w:hAnsi="MS Mincho" w:cs="MS Mincho" w:hint="default"/>
        </w:rPr>
        <w:t>，通</w:t>
      </w:r>
      <w:r w:rsidRPr="00084813">
        <w:rPr>
          <w:rFonts w:ascii="Cambria Math" w:hAnsi="Cambria Math"/>
        </w:rPr>
        <w:t>过</w:t>
      </w:r>
      <w:r w:rsidRPr="00084813">
        <w:rPr>
          <w:rFonts w:ascii="Cambria Math" w:hAnsi="Cambria Math"/>
        </w:rPr>
        <w:t>Spark SQL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>查询</w:t>
      </w:r>
      <w:r w:rsidRPr="00084813">
        <w:rPr>
          <w:rFonts w:ascii="Cambria Math" w:hAnsi="Cambria Math"/>
        </w:rPr>
        <w:t>user_visit_action</w:t>
      </w:r>
      <w:r w:rsidRPr="00084813">
        <w:rPr>
          <w:rFonts w:ascii="MS Mincho" w:eastAsia="MS Mincho" w:hAnsi="MS Mincho" w:cs="MS Mincho" w:hint="default"/>
        </w:rPr>
        <w:t>表中的指定日期范</w:t>
      </w:r>
      <w:r w:rsidRPr="00084813">
        <w:rPr>
          <w:rFonts w:ascii="Cambria Math" w:hAnsi="Cambria Math"/>
        </w:rPr>
        <w:t>围</w:t>
      </w:r>
      <w:r w:rsidRPr="00084813">
        <w:rPr>
          <w:rFonts w:ascii="MS Mincho" w:eastAsia="MS Mincho" w:hAnsi="MS Mincho" w:cs="MS Mincho" w:hint="default"/>
        </w:rPr>
        <w:t>内的数据，</w:t>
      </w:r>
      <w:r w:rsidRPr="00084813">
        <w:rPr>
          <w:rFonts w:ascii="Cambria Math" w:hAnsi="Cambria Math"/>
        </w:rPr>
        <w:t>过滤</w:t>
      </w:r>
      <w:r w:rsidRPr="00084813">
        <w:rPr>
          <w:rFonts w:ascii="MS Mincho" w:eastAsia="MS Mincho" w:hAnsi="MS Mincho" w:cs="MS Mincho" w:hint="default"/>
        </w:rPr>
        <w:t>出，商品点</w:t>
      </w:r>
      <w:r w:rsidRPr="00084813">
        <w:rPr>
          <w:rFonts w:ascii="Cambria Math" w:hAnsi="Cambria Math"/>
        </w:rPr>
        <w:t>击</w:t>
      </w:r>
      <w:r w:rsidRPr="00084813">
        <w:rPr>
          <w:rFonts w:ascii="MS Mincho" w:eastAsia="MS Mincho" w:hAnsi="MS Mincho" w:cs="MS Mincho" w:hint="default"/>
        </w:rPr>
        <w:t>行</w:t>
      </w:r>
      <w:r w:rsidRPr="00084813">
        <w:rPr>
          <w:rFonts w:ascii="Cambria Math" w:hAnsi="Cambria Math"/>
        </w:rPr>
        <w:t>为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>click_product_id is not null</w:t>
      </w:r>
      <w:r w:rsidRPr="00084813">
        <w:rPr>
          <w:rFonts w:ascii="MS Mincho" w:eastAsia="MS Mincho" w:hAnsi="MS Mincho" w:cs="MS Mincho" w:hint="default"/>
        </w:rPr>
        <w:t>；</w:t>
      </w:r>
      <w:r w:rsidRPr="00084813">
        <w:rPr>
          <w:rFonts w:ascii="Cambria Math" w:hAnsi="Cambria Math"/>
        </w:rPr>
        <w:t>click_product_id != 'NULL'</w:t>
      </w:r>
      <w:r w:rsidRPr="00084813">
        <w:rPr>
          <w:rFonts w:ascii="MS Mincho" w:eastAsia="MS Mincho" w:hAnsi="MS Mincho" w:cs="MS Mincho" w:hint="default"/>
        </w:rPr>
        <w:t>；</w:t>
      </w:r>
      <w:r w:rsidRPr="00084813">
        <w:rPr>
          <w:rFonts w:ascii="Cambria Math" w:hAnsi="Cambria Math"/>
        </w:rPr>
        <w:t>click_product_id != 'null'</w:t>
      </w:r>
      <w:r w:rsidRPr="00084813">
        <w:rPr>
          <w:rFonts w:ascii="MS Mincho" w:eastAsia="MS Mincho" w:hAnsi="MS Mincho" w:cs="MS Mincho" w:hint="default"/>
        </w:rPr>
        <w:t>；</w:t>
      </w:r>
      <w:r w:rsidRPr="00084813">
        <w:rPr>
          <w:rFonts w:ascii="Cambria Math" w:hAnsi="Cambria Math"/>
        </w:rPr>
        <w:t>city_id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>click_product_id</w:t>
      </w:r>
    </w:p>
    <w:p w14:paraId="6FE21888" w14:textId="77777777" w:rsidR="00084813" w:rsidRPr="00084813" w:rsidRDefault="00084813" w:rsidP="00084813">
      <w:pPr>
        <w:pStyle w:val="NormalIndent1"/>
        <w:ind w:firstLineChars="200" w:firstLine="460"/>
        <w:rPr>
          <w:rFonts w:ascii="Cambria Math" w:hAnsi="Cambria Math" w:hint="default"/>
        </w:rPr>
      </w:pPr>
      <w:r w:rsidRPr="00084813">
        <w:rPr>
          <w:rFonts w:ascii="Cambria Math" w:hAnsi="Cambria Math"/>
        </w:rPr>
        <w:t>2</w:t>
      </w:r>
      <w:r w:rsidRPr="00084813">
        <w:rPr>
          <w:rFonts w:ascii="MS Mincho" w:eastAsia="MS Mincho" w:hAnsi="MS Mincho" w:cs="MS Mincho" w:hint="default"/>
        </w:rPr>
        <w:t>、使用</w:t>
      </w:r>
      <w:r w:rsidRPr="00084813">
        <w:rPr>
          <w:rFonts w:ascii="Cambria Math" w:hAnsi="Cambria Math"/>
        </w:rPr>
        <w:t>Spark SQL</w:t>
      </w:r>
      <w:r w:rsidRPr="00084813">
        <w:rPr>
          <w:rFonts w:ascii="MS Mincho" w:eastAsia="MS Mincho" w:hAnsi="MS Mincho" w:cs="MS Mincho" w:hint="default"/>
        </w:rPr>
        <w:t>从</w:t>
      </w:r>
      <w:r w:rsidRPr="00084813">
        <w:rPr>
          <w:rFonts w:ascii="Cambria Math" w:hAnsi="Cambria Math"/>
        </w:rPr>
        <w:t>MySQL</w:t>
      </w:r>
      <w:r w:rsidRPr="00084813">
        <w:rPr>
          <w:rFonts w:ascii="MS Mincho" w:eastAsia="MS Mincho" w:hAnsi="MS Mincho" w:cs="MS Mincho" w:hint="default"/>
        </w:rPr>
        <w:t>中</w:t>
      </w:r>
      <w:r w:rsidRPr="00084813">
        <w:rPr>
          <w:rFonts w:ascii="Cambria Math" w:hAnsi="Cambria Math"/>
        </w:rPr>
        <w:t>查询</w:t>
      </w:r>
      <w:r w:rsidRPr="00084813">
        <w:rPr>
          <w:rFonts w:ascii="MS Mincho" w:eastAsia="MS Mincho" w:hAnsi="MS Mincho" w:cs="MS Mincho" w:hint="default"/>
        </w:rPr>
        <w:t>出来城市信息（</w:t>
      </w:r>
      <w:r w:rsidRPr="00084813">
        <w:rPr>
          <w:rFonts w:ascii="Cambria Math" w:hAnsi="Cambria Math"/>
        </w:rPr>
        <w:t>city_id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city_name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area</w:t>
      </w:r>
      <w:r w:rsidRPr="00084813">
        <w:rPr>
          <w:rFonts w:ascii="MS Mincho" w:eastAsia="MS Mincho" w:hAnsi="MS Mincho" w:cs="MS Mincho" w:hint="default"/>
        </w:rPr>
        <w:t>），用</w:t>
      </w:r>
      <w:r w:rsidRPr="00084813">
        <w:rPr>
          <w:rFonts w:ascii="Cambria Math" w:hAnsi="Cambria Math"/>
        </w:rPr>
        <w:lastRenderedPageBreak/>
        <w:t>户访问</w:t>
      </w:r>
      <w:r w:rsidRPr="00084813">
        <w:rPr>
          <w:rFonts w:ascii="MS Mincho" w:eastAsia="MS Mincho" w:hAnsi="MS Mincho" w:cs="MS Mincho" w:hint="default"/>
        </w:rPr>
        <w:t>行</w:t>
      </w:r>
      <w:r w:rsidRPr="00084813">
        <w:rPr>
          <w:rFonts w:ascii="Cambria Math" w:hAnsi="Cambria Math"/>
        </w:rPr>
        <w:t>为</w:t>
      </w:r>
      <w:r w:rsidRPr="00084813">
        <w:rPr>
          <w:rFonts w:ascii="MS Mincho" w:eastAsia="MS Mincho" w:hAnsi="MS Mincho" w:cs="MS Mincho" w:hint="default"/>
        </w:rPr>
        <w:t>数据要跟城市信息</w:t>
      </w:r>
      <w:r w:rsidRPr="00084813">
        <w:rPr>
          <w:rFonts w:ascii="Cambria Math" w:hAnsi="Cambria Math"/>
        </w:rPr>
        <w:t>进</w:t>
      </w:r>
      <w:r w:rsidRPr="00084813">
        <w:rPr>
          <w:rFonts w:ascii="MS Mincho" w:eastAsia="MS Mincho" w:hAnsi="MS Mincho" w:cs="MS Mincho" w:hint="default"/>
        </w:rPr>
        <w:t>行</w:t>
      </w:r>
      <w:r w:rsidRPr="00084813">
        <w:rPr>
          <w:rFonts w:ascii="Cambria Math" w:hAnsi="Cambria Math"/>
        </w:rPr>
        <w:t>join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>city_id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city_name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area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product_id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>RDD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>转换成</w:t>
      </w:r>
      <w:r w:rsidRPr="00084813">
        <w:rPr>
          <w:rFonts w:ascii="Cambria Math" w:hAnsi="Cambria Math"/>
        </w:rPr>
        <w:t>DataFrame</w:t>
      </w:r>
      <w:r w:rsidRPr="00084813">
        <w:rPr>
          <w:rFonts w:ascii="MS Mincho" w:eastAsia="MS Mincho" w:hAnsi="MS Mincho" w:cs="MS Mincho" w:hint="default"/>
        </w:rPr>
        <w:t>，注册成一个</w:t>
      </w:r>
      <w:r w:rsidRPr="00084813">
        <w:rPr>
          <w:rFonts w:ascii="Cambria Math" w:hAnsi="Cambria Math"/>
        </w:rPr>
        <w:t>临时</w:t>
      </w:r>
      <w:r w:rsidRPr="00084813">
        <w:rPr>
          <w:rFonts w:ascii="MS Mincho" w:eastAsia="MS Mincho" w:hAnsi="MS Mincho" w:cs="MS Mincho" w:hint="default"/>
        </w:rPr>
        <w:t>表</w:t>
      </w:r>
    </w:p>
    <w:p w14:paraId="4FD40F91" w14:textId="77777777" w:rsidR="00084813" w:rsidRPr="00084813" w:rsidRDefault="00084813" w:rsidP="00084813">
      <w:pPr>
        <w:pStyle w:val="NormalIndent1"/>
        <w:ind w:firstLineChars="200" w:firstLine="460"/>
        <w:rPr>
          <w:rFonts w:ascii="Cambria Math" w:hAnsi="Cambria Math" w:hint="default"/>
        </w:rPr>
      </w:pPr>
      <w:r w:rsidRPr="00084813">
        <w:rPr>
          <w:rFonts w:ascii="Cambria Math" w:hAnsi="Cambria Math"/>
        </w:rPr>
        <w:t>3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Spark SQL</w:t>
      </w:r>
      <w:r w:rsidRPr="00084813">
        <w:rPr>
          <w:rFonts w:ascii="MS Mincho" w:eastAsia="MS Mincho" w:hAnsi="MS Mincho" w:cs="MS Mincho" w:hint="default"/>
        </w:rPr>
        <w:t>内置函数（</w:t>
      </w:r>
      <w:r w:rsidRPr="00084813">
        <w:rPr>
          <w:rFonts w:ascii="Cambria Math" w:hAnsi="Cambria Math"/>
        </w:rPr>
        <w:t>case when</w:t>
      </w:r>
      <w:r w:rsidRPr="00084813">
        <w:rPr>
          <w:rFonts w:ascii="MS Mincho" w:eastAsia="MS Mincho" w:hAnsi="MS Mincho" w:cs="MS Mincho" w:hint="default"/>
        </w:rPr>
        <w:t>），</w:t>
      </w:r>
      <w:r w:rsidRPr="00084813">
        <w:rPr>
          <w:rFonts w:ascii="Cambria Math" w:hAnsi="Cambria Math"/>
        </w:rPr>
        <w:t>对</w:t>
      </w:r>
      <w:r w:rsidRPr="00084813">
        <w:rPr>
          <w:rFonts w:ascii="Cambria Math" w:hAnsi="Cambria Math"/>
        </w:rPr>
        <w:t>area</w:t>
      </w:r>
      <w:r w:rsidRPr="00084813">
        <w:rPr>
          <w:rFonts w:ascii="MS Mincho" w:eastAsia="MS Mincho" w:hAnsi="MS Mincho" w:cs="MS Mincho" w:hint="default"/>
        </w:rPr>
        <w:t>打</w:t>
      </w:r>
      <w:r w:rsidRPr="00084813">
        <w:rPr>
          <w:rFonts w:ascii="Cambria Math" w:hAnsi="Cambria Math"/>
        </w:rPr>
        <w:t>标记</w:t>
      </w:r>
      <w:r w:rsidRPr="00084813">
        <w:rPr>
          <w:rFonts w:ascii="MS Mincho" w:eastAsia="MS Mincho" w:hAnsi="MS Mincho" w:cs="MS Mincho" w:hint="default"/>
        </w:rPr>
        <w:t>（</w:t>
      </w:r>
      <w:r w:rsidRPr="00084813">
        <w:rPr>
          <w:rFonts w:ascii="Cambria Math" w:hAnsi="Cambria Math"/>
        </w:rPr>
        <w:t>华东</w:t>
      </w:r>
      <w:r w:rsidRPr="00084813">
        <w:rPr>
          <w:rFonts w:ascii="MS Mincho" w:eastAsia="MS Mincho" w:hAnsi="MS Mincho" w:cs="MS Mincho" w:hint="default"/>
        </w:rPr>
        <w:t>大区，</w:t>
      </w:r>
      <w:r w:rsidRPr="00084813">
        <w:rPr>
          <w:rFonts w:ascii="Cambria Math" w:hAnsi="Cambria Math"/>
        </w:rPr>
        <w:t>A</w:t>
      </w:r>
      <w:r w:rsidRPr="00084813">
        <w:rPr>
          <w:rFonts w:ascii="Cambria Math" w:hAnsi="Cambria Math"/>
        </w:rPr>
        <w:t>级，华中大区，</w:t>
      </w:r>
      <w:r w:rsidRPr="00084813">
        <w:rPr>
          <w:rFonts w:ascii="Cambria Math" w:hAnsi="Cambria Math"/>
        </w:rPr>
        <w:t>B</w:t>
      </w:r>
      <w:r w:rsidRPr="00084813">
        <w:rPr>
          <w:rFonts w:ascii="Cambria Math" w:hAnsi="Cambria Math"/>
        </w:rPr>
        <w:t>级，东北大区，</w:t>
      </w:r>
      <w:r w:rsidRPr="00084813">
        <w:rPr>
          <w:rFonts w:ascii="Cambria Math" w:hAnsi="Cambria Math"/>
        </w:rPr>
        <w:t>C</w:t>
      </w:r>
      <w:r w:rsidRPr="00084813">
        <w:rPr>
          <w:rFonts w:ascii="Cambria Math" w:hAnsi="Cambria Math"/>
        </w:rPr>
        <w:t>级，西北大区，</w:t>
      </w:r>
      <w:r w:rsidRPr="00084813">
        <w:rPr>
          <w:rFonts w:ascii="Cambria Math" w:hAnsi="Cambria Math"/>
        </w:rPr>
        <w:t>D</w:t>
      </w:r>
      <w:r w:rsidRPr="00084813">
        <w:rPr>
          <w:rFonts w:ascii="Cambria Math" w:hAnsi="Cambria Math"/>
        </w:rPr>
        <w:t>级），</w:t>
      </w:r>
      <w:r w:rsidRPr="00084813">
        <w:rPr>
          <w:rFonts w:ascii="Cambria Math" w:hAnsi="Cambria Math"/>
        </w:rPr>
        <w:t>area_level</w:t>
      </w:r>
    </w:p>
    <w:p w14:paraId="156618C0" w14:textId="77777777" w:rsidR="00084813" w:rsidRPr="00084813" w:rsidRDefault="00084813" w:rsidP="00084813">
      <w:pPr>
        <w:pStyle w:val="NormalIndent1"/>
        <w:ind w:firstLineChars="200" w:firstLine="460"/>
        <w:rPr>
          <w:rFonts w:ascii="Cambria Math" w:hAnsi="Cambria Math" w:hint="default"/>
        </w:rPr>
      </w:pPr>
      <w:r w:rsidRPr="00084813">
        <w:rPr>
          <w:rFonts w:ascii="Cambria Math" w:hAnsi="Cambria Math"/>
        </w:rPr>
        <w:t>4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计</w:t>
      </w:r>
      <w:r w:rsidRPr="00084813">
        <w:rPr>
          <w:rFonts w:ascii="MS Mincho" w:eastAsia="MS Mincho" w:hAnsi="MS Mincho" w:cs="MS Mincho" w:hint="default"/>
        </w:rPr>
        <w:t>算出来每个区域下每个商品的点</w:t>
      </w:r>
      <w:r w:rsidRPr="00084813">
        <w:rPr>
          <w:rFonts w:ascii="Cambria Math" w:hAnsi="Cambria Math"/>
        </w:rPr>
        <w:t>击</w:t>
      </w:r>
      <w:r w:rsidRPr="00084813">
        <w:rPr>
          <w:rFonts w:ascii="MS Mincho" w:eastAsia="MS Mincho" w:hAnsi="MS Mincho" w:cs="MS Mincho" w:hint="default"/>
        </w:rPr>
        <w:t>次数，</w:t>
      </w:r>
      <w:r w:rsidRPr="00084813">
        <w:rPr>
          <w:rFonts w:ascii="Cambria Math" w:hAnsi="Cambria Math"/>
        </w:rPr>
        <w:t>group by area, product_id</w:t>
      </w:r>
      <w:r w:rsidRPr="00084813">
        <w:rPr>
          <w:rFonts w:ascii="MS Mincho" w:eastAsia="MS Mincho" w:hAnsi="MS Mincho" w:cs="MS Mincho" w:hint="default"/>
        </w:rPr>
        <w:t>；保留每个区域的城市名称列表；自定</w:t>
      </w:r>
      <w:r w:rsidRPr="00084813">
        <w:rPr>
          <w:rFonts w:ascii="Cambria Math" w:hAnsi="Cambria Math"/>
        </w:rPr>
        <w:t>义</w:t>
      </w:r>
      <w:r w:rsidRPr="00084813">
        <w:rPr>
          <w:rFonts w:ascii="Cambria Math" w:hAnsi="Cambria Math"/>
        </w:rPr>
        <w:t>UDAF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>group_concat_distinct()</w:t>
      </w:r>
      <w:r w:rsidRPr="00084813">
        <w:rPr>
          <w:rFonts w:ascii="MS Mincho" w:eastAsia="MS Mincho" w:hAnsi="MS Mincho" w:cs="MS Mincho" w:hint="default"/>
        </w:rPr>
        <w:t>函数，聚合出来一个</w:t>
      </w:r>
      <w:r w:rsidRPr="00084813">
        <w:rPr>
          <w:rFonts w:ascii="Cambria Math" w:hAnsi="Cambria Math"/>
        </w:rPr>
        <w:t>city_names</w:t>
      </w:r>
      <w:r w:rsidRPr="00084813">
        <w:rPr>
          <w:rFonts w:ascii="MS Mincho" w:eastAsia="MS Mincho" w:hAnsi="MS Mincho" w:cs="MS Mincho" w:hint="default"/>
        </w:rPr>
        <w:t>字段，</w:t>
      </w:r>
      <w:r w:rsidRPr="00084813">
        <w:rPr>
          <w:rFonts w:ascii="Cambria Math" w:hAnsi="Cambria Math"/>
        </w:rPr>
        <w:t>area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product_id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city_names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click_count</w:t>
      </w:r>
    </w:p>
    <w:p w14:paraId="08D046E2" w14:textId="77777777" w:rsidR="00084813" w:rsidRPr="00084813" w:rsidRDefault="00084813" w:rsidP="00084813">
      <w:pPr>
        <w:pStyle w:val="NormalIndent1"/>
        <w:ind w:firstLineChars="200" w:firstLine="460"/>
        <w:rPr>
          <w:rFonts w:ascii="Cambria Math" w:hAnsi="Cambria Math" w:hint="default"/>
        </w:rPr>
      </w:pPr>
      <w:r w:rsidRPr="00084813">
        <w:rPr>
          <w:rFonts w:ascii="Cambria Math" w:hAnsi="Cambria Math"/>
        </w:rPr>
        <w:t>5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join</w:t>
      </w:r>
      <w:r w:rsidRPr="00084813">
        <w:rPr>
          <w:rFonts w:ascii="MS Mincho" w:eastAsia="MS Mincho" w:hAnsi="MS Mincho" w:cs="MS Mincho" w:hint="default"/>
        </w:rPr>
        <w:t>商品明</w:t>
      </w:r>
      <w:r w:rsidRPr="00084813">
        <w:rPr>
          <w:rFonts w:ascii="Cambria Math" w:hAnsi="Cambria Math"/>
        </w:rPr>
        <w:t>细</w:t>
      </w:r>
      <w:r w:rsidRPr="00084813">
        <w:rPr>
          <w:rFonts w:ascii="MS Mincho" w:eastAsia="MS Mincho" w:hAnsi="MS Mincho" w:cs="MS Mincho" w:hint="default"/>
        </w:rPr>
        <w:t>表，</w:t>
      </w:r>
      <w:r w:rsidRPr="00084813">
        <w:rPr>
          <w:rFonts w:ascii="Cambria Math" w:hAnsi="Cambria Math"/>
        </w:rPr>
        <w:t>hive</w:t>
      </w:r>
      <w:r w:rsidRPr="00084813">
        <w:rPr>
          <w:rFonts w:ascii="MS Mincho" w:eastAsia="MS Mincho" w:hAnsi="MS Mincho" w:cs="MS Mincho" w:hint="default"/>
        </w:rPr>
        <w:t>（</w:t>
      </w:r>
      <w:r w:rsidRPr="00084813">
        <w:rPr>
          <w:rFonts w:ascii="Cambria Math" w:hAnsi="Cambria Math"/>
        </w:rPr>
        <w:t>product_id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product_name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extend_info</w:t>
      </w:r>
      <w:r w:rsidRPr="00084813">
        <w:rPr>
          <w:rFonts w:ascii="MS Mincho" w:eastAsia="MS Mincho" w:hAnsi="MS Mincho" w:cs="MS Mincho" w:hint="default"/>
        </w:rPr>
        <w:t>），</w:t>
      </w:r>
      <w:r w:rsidRPr="00084813">
        <w:rPr>
          <w:rFonts w:ascii="Cambria Math" w:hAnsi="Cambria Math"/>
        </w:rPr>
        <w:t>extend_info</w:t>
      </w:r>
      <w:r w:rsidRPr="00084813">
        <w:rPr>
          <w:rFonts w:ascii="MS Mincho" w:eastAsia="MS Mincho" w:hAnsi="MS Mincho" w:cs="MS Mincho" w:hint="default"/>
        </w:rPr>
        <w:t>是</w:t>
      </w:r>
      <w:r w:rsidRPr="00084813">
        <w:rPr>
          <w:rFonts w:ascii="Cambria Math" w:hAnsi="Cambria Math"/>
        </w:rPr>
        <w:t>json</w:t>
      </w:r>
      <w:r w:rsidRPr="00084813">
        <w:rPr>
          <w:rFonts w:ascii="Cambria Math" w:hAnsi="Cambria Math"/>
        </w:rPr>
        <w:t>类型，自定义</w:t>
      </w:r>
      <w:r w:rsidRPr="00084813">
        <w:rPr>
          <w:rFonts w:ascii="Cambria Math" w:hAnsi="Cambria Math"/>
        </w:rPr>
        <w:t>UDF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>get_json_object()</w:t>
      </w:r>
      <w:r w:rsidRPr="00084813">
        <w:rPr>
          <w:rFonts w:ascii="MS Mincho" w:eastAsia="MS Mincho" w:hAnsi="MS Mincho" w:cs="MS Mincho" w:hint="default"/>
        </w:rPr>
        <w:t>函数，取出其中的</w:t>
      </w:r>
      <w:r w:rsidRPr="00084813">
        <w:rPr>
          <w:rFonts w:ascii="Cambria Math" w:hAnsi="Cambria Math"/>
        </w:rPr>
        <w:t>product_status</w:t>
      </w:r>
      <w:r w:rsidRPr="00084813">
        <w:rPr>
          <w:rFonts w:ascii="MS Mincho" w:eastAsia="MS Mincho" w:hAnsi="MS Mincho" w:cs="MS Mincho" w:hint="default"/>
        </w:rPr>
        <w:t>字段，</w:t>
      </w:r>
      <w:r w:rsidRPr="00084813">
        <w:rPr>
          <w:rFonts w:ascii="Cambria Math" w:hAnsi="Cambria Math"/>
        </w:rPr>
        <w:t>if()</w:t>
      </w:r>
      <w:r w:rsidRPr="00084813">
        <w:rPr>
          <w:rFonts w:ascii="MS Mincho" w:eastAsia="MS Mincho" w:hAnsi="MS Mincho" w:cs="MS Mincho" w:hint="default"/>
        </w:rPr>
        <w:t>函数（</w:t>
      </w:r>
      <w:r w:rsidRPr="00084813">
        <w:rPr>
          <w:rFonts w:ascii="Cambria Math" w:hAnsi="Cambria Math"/>
        </w:rPr>
        <w:t>Spark SQL</w:t>
      </w:r>
      <w:r w:rsidRPr="00084813">
        <w:rPr>
          <w:rFonts w:ascii="MS Mincho" w:eastAsia="MS Mincho" w:hAnsi="MS Mincho" w:cs="MS Mincho" w:hint="default"/>
        </w:rPr>
        <w:t>内置函数），判断，</w:t>
      </w:r>
      <w:r w:rsidRPr="00084813">
        <w:rPr>
          <w:rFonts w:ascii="Cambria Math" w:hAnsi="Cambria Math"/>
        </w:rPr>
        <w:t xml:space="preserve">0 </w:t>
      </w:r>
      <w:r w:rsidRPr="00084813">
        <w:rPr>
          <w:rFonts w:ascii="MS Mincho" w:eastAsia="MS Mincho" w:hAnsi="MS Mincho" w:cs="MS Mincho" w:hint="default"/>
        </w:rPr>
        <w:t>自</w:t>
      </w:r>
      <w:r w:rsidRPr="00084813">
        <w:rPr>
          <w:rFonts w:ascii="Cambria Math" w:hAnsi="Cambria Math"/>
        </w:rPr>
        <w:t>营</w:t>
      </w:r>
      <w:r w:rsidRPr="00084813">
        <w:rPr>
          <w:rFonts w:ascii="MS Mincho" w:eastAsia="MS Mincho" w:hAnsi="MS Mincho" w:cs="MS Mincho" w:hint="default"/>
        </w:rPr>
        <w:t>，</w:t>
      </w:r>
      <w:r w:rsidRPr="00084813">
        <w:rPr>
          <w:rFonts w:ascii="Cambria Math" w:hAnsi="Cambria Math"/>
        </w:rPr>
        <w:t xml:space="preserve">1 </w:t>
      </w:r>
      <w:r w:rsidRPr="00084813">
        <w:rPr>
          <w:rFonts w:ascii="MS Mincho" w:eastAsia="MS Mincho" w:hAnsi="MS Mincho" w:cs="MS Mincho" w:hint="default"/>
        </w:rPr>
        <w:t>第三方；（</w:t>
      </w:r>
      <w:r w:rsidRPr="00084813">
        <w:rPr>
          <w:rFonts w:ascii="Cambria Math" w:hAnsi="Cambria Math"/>
        </w:rPr>
        <w:t>area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product_id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city_names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click_count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product_name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product_status</w:t>
      </w:r>
      <w:r w:rsidRPr="00084813">
        <w:rPr>
          <w:rFonts w:ascii="MS Mincho" w:eastAsia="MS Mincho" w:hAnsi="MS Mincho" w:cs="MS Mincho" w:hint="default"/>
        </w:rPr>
        <w:t>）</w:t>
      </w:r>
    </w:p>
    <w:p w14:paraId="393C0A5E" w14:textId="77777777" w:rsidR="00084813" w:rsidRPr="00084813" w:rsidRDefault="00084813" w:rsidP="00084813">
      <w:pPr>
        <w:pStyle w:val="NormalIndent1"/>
        <w:ind w:firstLineChars="200" w:firstLine="460"/>
        <w:rPr>
          <w:rFonts w:ascii="Cambria Math" w:hAnsi="Cambria Math" w:hint="default"/>
        </w:rPr>
      </w:pPr>
      <w:r w:rsidRPr="00084813">
        <w:rPr>
          <w:rFonts w:ascii="Cambria Math" w:hAnsi="Cambria Math"/>
        </w:rPr>
        <w:t>6</w:t>
      </w:r>
      <w:r w:rsidRPr="00084813">
        <w:rPr>
          <w:rFonts w:ascii="MS Mincho" w:eastAsia="MS Mincho" w:hAnsi="MS Mincho" w:cs="MS Mincho" w:hint="default"/>
        </w:rPr>
        <w:t>、开窗函数，根据</w:t>
      </w:r>
      <w:r w:rsidRPr="00084813">
        <w:rPr>
          <w:rFonts w:ascii="Cambria Math" w:hAnsi="Cambria Math"/>
        </w:rPr>
        <w:t>area</w:t>
      </w:r>
      <w:r w:rsidRPr="00084813">
        <w:rPr>
          <w:rFonts w:ascii="MS Mincho" w:eastAsia="MS Mincho" w:hAnsi="MS Mincho" w:cs="MS Mincho" w:hint="default"/>
        </w:rPr>
        <w:t>来聚合，</w:t>
      </w:r>
      <w:r w:rsidRPr="00084813">
        <w:rPr>
          <w:rFonts w:ascii="Cambria Math" w:hAnsi="Cambria Math"/>
        </w:rPr>
        <w:t>获</w:t>
      </w:r>
      <w:r w:rsidRPr="00084813">
        <w:rPr>
          <w:rFonts w:ascii="MS Mincho" w:eastAsia="MS Mincho" w:hAnsi="MS Mincho" w:cs="MS Mincho" w:hint="default"/>
        </w:rPr>
        <w:t>取每个</w:t>
      </w:r>
      <w:r w:rsidRPr="00084813">
        <w:rPr>
          <w:rFonts w:ascii="Cambria Math" w:hAnsi="Cambria Math"/>
        </w:rPr>
        <w:t>area</w:t>
      </w:r>
      <w:r w:rsidRPr="00084813">
        <w:rPr>
          <w:rFonts w:ascii="MS Mincho" w:eastAsia="MS Mincho" w:hAnsi="MS Mincho" w:cs="MS Mincho" w:hint="default"/>
        </w:rPr>
        <w:t>下，</w:t>
      </w:r>
      <w:r w:rsidRPr="00084813">
        <w:rPr>
          <w:rFonts w:ascii="Cambria Math" w:hAnsi="Cambria Math"/>
        </w:rPr>
        <w:t>click_count</w:t>
      </w:r>
      <w:r w:rsidRPr="00084813">
        <w:rPr>
          <w:rFonts w:ascii="MS Mincho" w:eastAsia="MS Mincho" w:hAnsi="MS Mincho" w:cs="MS Mincho" w:hint="default"/>
        </w:rPr>
        <w:t>排名前</w:t>
      </w:r>
      <w:r w:rsidRPr="00084813">
        <w:rPr>
          <w:rFonts w:ascii="Cambria Math" w:hAnsi="Cambria Math"/>
        </w:rPr>
        <w:t>3</w:t>
      </w:r>
      <w:r w:rsidRPr="00084813">
        <w:rPr>
          <w:rFonts w:ascii="MS Mincho" w:eastAsia="MS Mincho" w:hAnsi="MS Mincho" w:cs="MS Mincho" w:hint="default"/>
        </w:rPr>
        <w:t>的</w:t>
      </w:r>
      <w:r w:rsidRPr="00084813">
        <w:rPr>
          <w:rFonts w:ascii="Cambria Math" w:hAnsi="Cambria Math"/>
        </w:rPr>
        <w:t>product</w:t>
      </w:r>
      <w:r w:rsidRPr="00084813">
        <w:rPr>
          <w:rFonts w:ascii="MS Mincho" w:eastAsia="MS Mincho" w:hAnsi="MS Mincho" w:cs="MS Mincho" w:hint="default"/>
        </w:rPr>
        <w:t>信息；</w:t>
      </w:r>
      <w:r w:rsidRPr="00084813">
        <w:rPr>
          <w:rFonts w:ascii="Cambria Math" w:hAnsi="Cambria Math"/>
        </w:rPr>
        <w:t>area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area_level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product_id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city_names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click_count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product_name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product_status</w:t>
      </w:r>
    </w:p>
    <w:p w14:paraId="4F668FD0" w14:textId="77777777" w:rsidR="00084813" w:rsidRPr="00084813" w:rsidRDefault="00084813" w:rsidP="00084813">
      <w:pPr>
        <w:pStyle w:val="NormalIndent1"/>
        <w:ind w:firstLineChars="200" w:firstLine="460"/>
        <w:rPr>
          <w:rFonts w:ascii="Cambria Math" w:hAnsi="Cambria Math" w:hint="default"/>
        </w:rPr>
      </w:pPr>
      <w:r w:rsidRPr="00084813">
        <w:rPr>
          <w:rFonts w:ascii="Cambria Math" w:hAnsi="Cambria Math"/>
        </w:rPr>
        <w:t>7</w:t>
      </w:r>
      <w:r w:rsidRPr="00084813">
        <w:rPr>
          <w:rFonts w:ascii="MS Mincho" w:eastAsia="MS Mincho" w:hAnsi="MS Mincho" w:cs="MS Mincho" w:hint="default"/>
        </w:rPr>
        <w:t>、</w:t>
      </w:r>
      <w:r w:rsidRPr="00084813">
        <w:rPr>
          <w:rFonts w:ascii="Cambria Math" w:hAnsi="Cambria Math"/>
        </w:rPr>
        <w:t>结</w:t>
      </w:r>
      <w:r w:rsidRPr="00084813">
        <w:rPr>
          <w:rFonts w:ascii="MS Mincho" w:eastAsia="MS Mincho" w:hAnsi="MS Mincho" w:cs="MS Mincho" w:hint="default"/>
        </w:rPr>
        <w:t>果写入</w:t>
      </w:r>
      <w:r w:rsidRPr="00084813">
        <w:rPr>
          <w:rFonts w:ascii="Cambria Math" w:hAnsi="Cambria Math"/>
        </w:rPr>
        <w:t>MySQL</w:t>
      </w:r>
      <w:r w:rsidRPr="00084813">
        <w:rPr>
          <w:rFonts w:ascii="MS Mincho" w:eastAsia="MS Mincho" w:hAnsi="MS Mincho" w:cs="MS Mincho" w:hint="default"/>
        </w:rPr>
        <w:t>表中</w:t>
      </w:r>
    </w:p>
    <w:p w14:paraId="3CFA8D94" w14:textId="1AF1EE14" w:rsidR="00376591" w:rsidRDefault="00B704C4" w:rsidP="00376591">
      <w:pPr>
        <w:pStyle w:val="2"/>
      </w:pPr>
      <w:bookmarkStart w:id="61" w:name="_Toc497920203"/>
      <w:bookmarkEnd w:id="60"/>
      <w:r>
        <w:rPr>
          <w:rFonts w:hint="eastAsia"/>
        </w:rPr>
        <w:t>需求一：</w:t>
      </w:r>
      <w:r w:rsidR="004A3C6E">
        <w:rPr>
          <w:rFonts w:hint="eastAsia"/>
        </w:rPr>
        <w:t>各区域</w:t>
      </w:r>
      <w:r w:rsidR="004A3C6E">
        <w:rPr>
          <w:rFonts w:hint="eastAsia"/>
        </w:rPr>
        <w:t>Top3</w:t>
      </w:r>
      <w:r w:rsidR="004A3C6E">
        <w:rPr>
          <w:rFonts w:hint="eastAsia"/>
        </w:rPr>
        <w:t>商品统计</w:t>
      </w:r>
      <w:bookmarkEnd w:id="61"/>
    </w:p>
    <w:p w14:paraId="30936314" w14:textId="64B15652" w:rsidR="004A3C6E" w:rsidRDefault="004A3C6E" w:rsidP="004A3C6E">
      <w:pPr>
        <w:pStyle w:val="3"/>
      </w:pPr>
      <w:bookmarkStart w:id="62" w:name="_Toc497920204"/>
      <w:r>
        <w:rPr>
          <w:rFonts w:hint="eastAsia"/>
        </w:rPr>
        <w:t>数据模型</w:t>
      </w:r>
      <w:bookmarkEnd w:id="62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A3C6E" w14:paraId="4A730CE5" w14:textId="77777777" w:rsidTr="004A3C6E">
        <w:tc>
          <w:tcPr>
            <w:tcW w:w="8777" w:type="dxa"/>
          </w:tcPr>
          <w:p w14:paraId="0A505DB7" w14:textId="77777777" w:rsidR="004A3C6E" w:rsidRPr="004A3C6E" w:rsidRDefault="004A3C6E" w:rsidP="004A3C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`area_top3_product`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`area_top3_product`;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`area_top3_product` (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`taskid`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`area`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`areaLevel`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`productid`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`cityInfos`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`clickCount`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`productName`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`productStatus`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255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ENGINE=InnoDB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3DBE5942" w14:textId="77777777" w:rsidR="004A3C6E" w:rsidRDefault="004A3C6E" w:rsidP="004A3C6E"/>
        </w:tc>
      </w:tr>
    </w:tbl>
    <w:p w14:paraId="02496681" w14:textId="77777777" w:rsidR="004A3C6E" w:rsidRDefault="004A3C6E" w:rsidP="004A3C6E"/>
    <w:p w14:paraId="54EE06C1" w14:textId="536DF16C" w:rsidR="004A3C6E" w:rsidRPr="004A3C6E" w:rsidRDefault="004A3C6E" w:rsidP="004A3C6E">
      <w:pPr>
        <w:pStyle w:val="3"/>
      </w:pPr>
      <w:bookmarkStart w:id="63" w:name="_Toc497920205"/>
      <w:r>
        <w:rPr>
          <w:rFonts w:hint="eastAsia"/>
        </w:rPr>
        <w:lastRenderedPageBreak/>
        <w:t>数据处理流程</w:t>
      </w:r>
      <w:bookmarkEnd w:id="63"/>
    </w:p>
    <w:p w14:paraId="0C901E9F" w14:textId="40524E51" w:rsidR="00B703C7" w:rsidRPr="00B703C7" w:rsidRDefault="00B704C4" w:rsidP="004A3C6E">
      <w:r>
        <w:rPr>
          <w:rFonts w:hint="eastAsia"/>
          <w:noProof/>
        </w:rPr>
        <w:drawing>
          <wp:inline distT="0" distB="0" distL="0" distR="0" wp14:anchorId="255EFC18" wp14:editId="0A550743">
            <wp:extent cx="5567045" cy="6291580"/>
            <wp:effectExtent l="0" t="0" r="0" b="7620"/>
            <wp:docPr id="27" name="Picture 27" descr="../../各区域TOP3商品统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各区域TOP3商品统计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62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9EE0" w14:textId="382AA608" w:rsidR="00E537A3" w:rsidRPr="00376591" w:rsidRDefault="002C0614" w:rsidP="003D0BD1">
      <w:pPr>
        <w:pStyle w:val="1"/>
      </w:pPr>
      <w:bookmarkStart w:id="64" w:name="_Toc497920206"/>
      <w:r>
        <w:rPr>
          <w:rFonts w:hint="eastAsia"/>
        </w:rPr>
        <w:t>广告点击流量实时统计分析</w:t>
      </w:r>
      <w:bookmarkEnd w:id="64"/>
    </w:p>
    <w:p w14:paraId="437E5E0E" w14:textId="6677B162" w:rsidR="00F1026F" w:rsidRPr="00F1026F" w:rsidRDefault="00C44236" w:rsidP="00F1026F">
      <w:pPr>
        <w:pStyle w:val="2"/>
      </w:pPr>
      <w:bookmarkStart w:id="65" w:name="_Toc497920207"/>
      <w:r>
        <w:rPr>
          <w:rFonts w:hint="eastAsia"/>
        </w:rPr>
        <w:t>模块概述</w:t>
      </w:r>
      <w:bookmarkEnd w:id="65"/>
    </w:p>
    <w:p w14:paraId="61EB1135" w14:textId="6B5E8668" w:rsidR="00F1026F" w:rsidRPr="00F1026F" w:rsidRDefault="00F1026F" w:rsidP="00F1026F">
      <w:pPr>
        <w:pStyle w:val="a0"/>
        <w:rPr>
          <w:rFonts w:ascii="MS Mincho" w:eastAsia="MS Mincho" w:hAnsi="MS Mincho" w:cs="MS Mincho"/>
        </w:rPr>
      </w:pPr>
      <w:r w:rsidRPr="00D22FFE">
        <w:rPr>
          <w:rFonts w:ascii="MS Mincho" w:eastAsia="MS Mincho" w:hAnsi="MS Mincho" w:cs="MS Mincho"/>
        </w:rPr>
        <w:t>网站</w:t>
      </w:r>
      <w:r>
        <w:rPr>
          <w:rFonts w:ascii="MS Mincho" w:eastAsia="MS Mincho" w:hAnsi="MS Mincho" w:cs="MS Mincho"/>
        </w:rPr>
        <w:t>/</w:t>
      </w:r>
      <w:r w:rsidRPr="00F1026F">
        <w:rPr>
          <w:rFonts w:ascii="MS Mincho" w:eastAsia="MS Mincho" w:hAnsi="MS Mincho" w:cs="MS Mincho"/>
        </w:rPr>
        <w:t>app</w:t>
      </w:r>
      <w:r>
        <w:rPr>
          <w:rFonts w:ascii="MS Mincho" w:eastAsia="MS Mincho" w:hAnsi="MS Mincho" w:cs="MS Mincho"/>
        </w:rPr>
        <w:t>，</w:t>
      </w:r>
      <w:r w:rsidRPr="00D22FFE">
        <w:rPr>
          <w:rFonts w:ascii="MS Mincho" w:eastAsia="MS Mincho" w:hAnsi="MS Mincho" w:cs="MS Mincho"/>
        </w:rPr>
        <w:t>通常会</w:t>
      </w:r>
      <w:r w:rsidRPr="00F1026F">
        <w:rPr>
          <w:rFonts w:ascii="MS Mincho" w:eastAsia="MS Mincho" w:hAnsi="MS Mincho" w:cs="MS Mincho" w:hint="eastAsia"/>
        </w:rPr>
        <w:t>给</w:t>
      </w:r>
      <w:r w:rsidRPr="00D22FFE">
        <w:rPr>
          <w:rFonts w:ascii="MS Mincho" w:eastAsia="MS Mincho" w:hAnsi="MS Mincho" w:cs="MS Mincho"/>
        </w:rPr>
        <w:t>一些第三方的客</w:t>
      </w:r>
      <w:r w:rsidRPr="00F1026F">
        <w:rPr>
          <w:rFonts w:ascii="MS Mincho" w:eastAsia="MS Mincho" w:hAnsi="MS Mincho" w:cs="MS Mincho" w:hint="eastAsia"/>
        </w:rPr>
        <w:t>户</w:t>
      </w:r>
      <w:r w:rsidRPr="00D22FFE">
        <w:rPr>
          <w:rFonts w:ascii="MS Mincho" w:eastAsia="MS Mincho" w:hAnsi="MS Mincho" w:cs="MS Mincho"/>
        </w:rPr>
        <w:t>，打一些广告；也是一些互</w:t>
      </w:r>
      <w:r w:rsidRPr="00F1026F">
        <w:rPr>
          <w:rFonts w:ascii="MS Mincho" w:eastAsia="MS Mincho" w:hAnsi="MS Mincho" w:cs="MS Mincho" w:hint="eastAsia"/>
        </w:rPr>
        <w:t>联</w:t>
      </w:r>
      <w:r w:rsidRPr="00D22FFE">
        <w:rPr>
          <w:rFonts w:ascii="MS Mincho" w:eastAsia="MS Mincho" w:hAnsi="MS Mincho" w:cs="MS Mincho"/>
        </w:rPr>
        <w:t>网公司的核心收入来源；广告在网站</w:t>
      </w:r>
      <w:r>
        <w:rPr>
          <w:rFonts w:ascii="MS Mincho" w:eastAsia="MS Mincho" w:hAnsi="MS Mincho" w:cs="MS Mincho"/>
        </w:rPr>
        <w:t>/</w:t>
      </w:r>
      <w:r w:rsidRPr="00F1026F">
        <w:rPr>
          <w:rFonts w:ascii="MS Mincho" w:eastAsia="MS Mincho" w:hAnsi="MS Mincho" w:cs="MS Mincho"/>
        </w:rPr>
        <w:t>app</w:t>
      </w:r>
      <w:r w:rsidRPr="00D22FFE">
        <w:rPr>
          <w:rFonts w:ascii="MS Mincho" w:eastAsia="MS Mincho" w:hAnsi="MS Mincho" w:cs="MS Mincho"/>
        </w:rPr>
        <w:t>某个广告位打出去，在用</w:t>
      </w:r>
      <w:r w:rsidRPr="00F1026F">
        <w:rPr>
          <w:rFonts w:ascii="MS Mincho" w:eastAsia="MS Mincho" w:hAnsi="MS Mincho" w:cs="MS Mincho" w:hint="eastAsia"/>
        </w:rPr>
        <w:t>户</w:t>
      </w:r>
      <w:r w:rsidRPr="00D22FFE">
        <w:rPr>
          <w:rFonts w:ascii="MS Mincho" w:eastAsia="MS Mincho" w:hAnsi="MS Mincho" w:cs="MS Mincho"/>
        </w:rPr>
        <w:t>来使用网站</w:t>
      </w:r>
      <w:r>
        <w:rPr>
          <w:rFonts w:ascii="MS Mincho" w:eastAsia="MS Mincho" w:hAnsi="MS Mincho" w:cs="MS Mincho"/>
        </w:rPr>
        <w:lastRenderedPageBreak/>
        <w:t>/</w:t>
      </w:r>
      <w:r w:rsidRPr="00F1026F">
        <w:rPr>
          <w:rFonts w:ascii="MS Mincho" w:eastAsia="MS Mincho" w:hAnsi="MS Mincho" w:cs="MS Mincho"/>
        </w:rPr>
        <w:t>app</w:t>
      </w:r>
      <w:r w:rsidRPr="00D22FFE">
        <w:rPr>
          <w:rFonts w:ascii="MS Mincho" w:eastAsia="MS Mincho" w:hAnsi="MS Mincho" w:cs="MS Mincho"/>
        </w:rPr>
        <w:t>的</w:t>
      </w:r>
      <w:r w:rsidRPr="00F1026F">
        <w:rPr>
          <w:rFonts w:ascii="MS Mincho" w:eastAsia="MS Mincho" w:hAnsi="MS Mincho" w:cs="MS Mincho" w:hint="eastAsia"/>
        </w:rPr>
        <w:t>时</w:t>
      </w:r>
      <w:r w:rsidRPr="00D22FFE">
        <w:rPr>
          <w:rFonts w:ascii="MS Mincho" w:eastAsia="MS Mincho" w:hAnsi="MS Mincho" w:cs="MS Mincho"/>
        </w:rPr>
        <w:t>候，广告会</w:t>
      </w:r>
      <w:r w:rsidRPr="00F1026F">
        <w:rPr>
          <w:rFonts w:ascii="MS Mincho" w:eastAsia="MS Mincho" w:hAnsi="MS Mincho" w:cs="MS Mincho" w:hint="eastAsia"/>
        </w:rPr>
        <w:t>显</w:t>
      </w:r>
      <w:r w:rsidRPr="00D22FFE">
        <w:rPr>
          <w:rFonts w:ascii="MS Mincho" w:eastAsia="MS Mincho" w:hAnsi="MS Mincho" w:cs="MS Mincho"/>
        </w:rPr>
        <w:t>示出来；此</w:t>
      </w:r>
      <w:r w:rsidRPr="00F1026F">
        <w:rPr>
          <w:rFonts w:ascii="MS Mincho" w:eastAsia="MS Mincho" w:hAnsi="MS Mincho" w:cs="MS Mincho" w:hint="eastAsia"/>
        </w:rPr>
        <w:t>时</w:t>
      </w:r>
      <w:r w:rsidRPr="00D22FFE">
        <w:rPr>
          <w:rFonts w:ascii="MS Mincho" w:eastAsia="MS Mincho" w:hAnsi="MS Mincho" w:cs="MS Mincho"/>
        </w:rPr>
        <w:t>，有些用</w:t>
      </w:r>
      <w:r w:rsidRPr="00F1026F">
        <w:rPr>
          <w:rFonts w:ascii="MS Mincho" w:eastAsia="MS Mincho" w:hAnsi="MS Mincho" w:cs="MS Mincho" w:hint="eastAsia"/>
        </w:rPr>
        <w:t>户</w:t>
      </w:r>
      <w:r w:rsidRPr="00D22FFE">
        <w:rPr>
          <w:rFonts w:ascii="MS Mincho" w:eastAsia="MS Mincho" w:hAnsi="MS Mincho" w:cs="MS Mincho"/>
        </w:rPr>
        <w:t>可能就会去点</w:t>
      </w:r>
      <w:r w:rsidRPr="00F1026F">
        <w:rPr>
          <w:rFonts w:ascii="MS Mincho" w:eastAsia="MS Mincho" w:hAnsi="MS Mincho" w:cs="MS Mincho" w:hint="eastAsia"/>
        </w:rPr>
        <w:t>击</w:t>
      </w:r>
      <w:r w:rsidRPr="00D22FFE">
        <w:rPr>
          <w:rFonts w:ascii="MS Mincho" w:eastAsia="MS Mincho" w:hAnsi="MS Mincho" w:cs="MS Mincho"/>
        </w:rPr>
        <w:t>那个广告。</w:t>
      </w:r>
    </w:p>
    <w:p w14:paraId="11FFFB18" w14:textId="77777777" w:rsidR="00F1026F" w:rsidRPr="00F1026F" w:rsidRDefault="00F1026F" w:rsidP="00F1026F">
      <w:pPr>
        <w:pStyle w:val="a0"/>
        <w:rPr>
          <w:rFonts w:ascii="MS Mincho" w:eastAsia="MS Mincho" w:hAnsi="MS Mincho" w:cs="MS Mincho"/>
        </w:rPr>
      </w:pPr>
      <w:r w:rsidRPr="00D22FFE">
        <w:rPr>
          <w:rFonts w:ascii="MS Mincho" w:eastAsia="MS Mincho" w:hAnsi="MS Mincho" w:cs="MS Mincho"/>
        </w:rPr>
        <w:t>广告被点</w:t>
      </w:r>
      <w:r w:rsidRPr="00F1026F">
        <w:rPr>
          <w:rFonts w:ascii="MS Mincho" w:eastAsia="MS Mincho" w:hAnsi="MS Mincho" w:cs="MS Mincho" w:hint="eastAsia"/>
        </w:rPr>
        <w:t>击</w:t>
      </w:r>
      <w:r w:rsidRPr="00D22FFE">
        <w:rPr>
          <w:rFonts w:ascii="MS Mincho" w:eastAsia="MS Mincho" w:hAnsi="MS Mincho" w:cs="MS Mincho"/>
        </w:rPr>
        <w:t>以后，</w:t>
      </w:r>
      <w:r w:rsidRPr="00F1026F">
        <w:rPr>
          <w:rFonts w:ascii="MS Mincho" w:eastAsia="MS Mincho" w:hAnsi="MS Mincho" w:cs="MS Mincho" w:hint="eastAsia"/>
        </w:rPr>
        <w:t>实际</w:t>
      </w:r>
      <w:r w:rsidRPr="00D22FFE">
        <w:rPr>
          <w:rFonts w:ascii="MS Mincho" w:eastAsia="MS Mincho" w:hAnsi="MS Mincho" w:cs="MS Mincho"/>
        </w:rPr>
        <w:t>上，我</w:t>
      </w:r>
      <w:r w:rsidRPr="00F1026F">
        <w:rPr>
          <w:rFonts w:ascii="MS Mincho" w:eastAsia="MS Mincho" w:hAnsi="MS Mincho" w:cs="MS Mincho" w:hint="eastAsia"/>
        </w:rPr>
        <w:t>们</w:t>
      </w:r>
      <w:r w:rsidRPr="00D22FFE">
        <w:rPr>
          <w:rFonts w:ascii="MS Mincho" w:eastAsia="MS Mincho" w:hAnsi="MS Mincho" w:cs="MS Mincho"/>
        </w:rPr>
        <w:t>就是要</w:t>
      </w:r>
      <w:r w:rsidRPr="00F1026F">
        <w:rPr>
          <w:rFonts w:ascii="MS Mincho" w:eastAsia="MS Mincho" w:hAnsi="MS Mincho" w:cs="MS Mincho" w:hint="eastAsia"/>
        </w:rPr>
        <w:t>针对这</w:t>
      </w:r>
      <w:r w:rsidRPr="00D22FFE">
        <w:rPr>
          <w:rFonts w:ascii="MS Mincho" w:eastAsia="MS Mincho" w:hAnsi="MS Mincho" w:cs="MS Mincho"/>
        </w:rPr>
        <w:t>种用</w:t>
      </w:r>
      <w:r w:rsidRPr="00F1026F">
        <w:rPr>
          <w:rFonts w:ascii="MS Mincho" w:eastAsia="MS Mincho" w:hAnsi="MS Mincho" w:cs="MS Mincho" w:hint="eastAsia"/>
        </w:rPr>
        <w:t>户</w:t>
      </w:r>
      <w:r w:rsidRPr="00D22FFE">
        <w:rPr>
          <w:rFonts w:ascii="MS Mincho" w:eastAsia="MS Mincho" w:hAnsi="MS Mincho" w:cs="MS Mincho"/>
        </w:rPr>
        <w:t>行</w:t>
      </w:r>
      <w:r w:rsidRPr="00F1026F">
        <w:rPr>
          <w:rFonts w:ascii="MS Mincho" w:eastAsia="MS Mincho" w:hAnsi="MS Mincho" w:cs="MS Mincho" w:hint="eastAsia"/>
        </w:rPr>
        <w:t>为</w:t>
      </w:r>
      <w:r w:rsidRPr="00D22FFE">
        <w:rPr>
          <w:rFonts w:ascii="MS Mincho" w:eastAsia="MS Mincho" w:hAnsi="MS Mincho" w:cs="MS Mincho"/>
        </w:rPr>
        <w:t>（广告点</w:t>
      </w:r>
      <w:r w:rsidRPr="00F1026F">
        <w:rPr>
          <w:rFonts w:ascii="MS Mincho" w:eastAsia="MS Mincho" w:hAnsi="MS Mincho" w:cs="MS Mincho" w:hint="eastAsia"/>
        </w:rPr>
        <w:t>击</w:t>
      </w:r>
      <w:r w:rsidRPr="00D22FFE">
        <w:rPr>
          <w:rFonts w:ascii="MS Mincho" w:eastAsia="MS Mincho" w:hAnsi="MS Mincho" w:cs="MS Mincho"/>
        </w:rPr>
        <w:t>行</w:t>
      </w:r>
      <w:r w:rsidRPr="00F1026F">
        <w:rPr>
          <w:rFonts w:ascii="MS Mincho" w:eastAsia="MS Mincho" w:hAnsi="MS Mincho" w:cs="MS Mincho" w:hint="eastAsia"/>
        </w:rPr>
        <w:t>为</w:t>
      </w:r>
      <w:r w:rsidRPr="00D22FFE">
        <w:rPr>
          <w:rFonts w:ascii="MS Mincho" w:eastAsia="MS Mincho" w:hAnsi="MS Mincho" w:cs="MS Mincho"/>
        </w:rPr>
        <w:t>），</w:t>
      </w:r>
      <w:r w:rsidRPr="00F1026F">
        <w:rPr>
          <w:rFonts w:ascii="MS Mincho" w:eastAsia="MS Mincho" w:hAnsi="MS Mincho" w:cs="MS Mincho" w:hint="eastAsia"/>
        </w:rPr>
        <w:t>实时</w:t>
      </w:r>
      <w:r w:rsidRPr="00D22FFE">
        <w:rPr>
          <w:rFonts w:ascii="MS Mincho" w:eastAsia="MS Mincho" w:hAnsi="MS Mincho" w:cs="MS Mincho"/>
        </w:rPr>
        <w:t>数据，</w:t>
      </w:r>
      <w:r w:rsidRPr="00F1026F">
        <w:rPr>
          <w:rFonts w:ascii="MS Mincho" w:eastAsia="MS Mincho" w:hAnsi="MS Mincho" w:cs="MS Mincho" w:hint="eastAsia"/>
        </w:rPr>
        <w:t>进</w:t>
      </w:r>
      <w:r w:rsidRPr="00D22FFE">
        <w:rPr>
          <w:rFonts w:ascii="MS Mincho" w:eastAsia="MS Mincho" w:hAnsi="MS Mincho" w:cs="MS Mincho"/>
        </w:rPr>
        <w:t>行</w:t>
      </w:r>
      <w:r w:rsidRPr="00F1026F">
        <w:rPr>
          <w:rFonts w:ascii="MS Mincho" w:eastAsia="MS Mincho" w:hAnsi="MS Mincho" w:cs="MS Mincho" w:hint="eastAsia"/>
        </w:rPr>
        <w:t>实时</w:t>
      </w:r>
      <w:r w:rsidRPr="00D22FFE">
        <w:rPr>
          <w:rFonts w:ascii="MS Mincho" w:eastAsia="MS Mincho" w:hAnsi="MS Mincho" w:cs="MS Mincho"/>
        </w:rPr>
        <w:t>的大数据</w:t>
      </w:r>
      <w:r w:rsidRPr="00F1026F">
        <w:rPr>
          <w:rFonts w:ascii="MS Mincho" w:eastAsia="MS Mincho" w:hAnsi="MS Mincho" w:cs="MS Mincho" w:hint="eastAsia"/>
        </w:rPr>
        <w:t>计</w:t>
      </w:r>
      <w:r w:rsidRPr="00D22FFE">
        <w:rPr>
          <w:rFonts w:ascii="MS Mincho" w:eastAsia="MS Mincho" w:hAnsi="MS Mincho" w:cs="MS Mincho"/>
        </w:rPr>
        <w:t>算和</w:t>
      </w:r>
      <w:r w:rsidRPr="00F1026F">
        <w:rPr>
          <w:rFonts w:ascii="MS Mincho" w:eastAsia="MS Mincho" w:hAnsi="MS Mincho" w:cs="MS Mincho" w:hint="eastAsia"/>
        </w:rPr>
        <w:t>统计</w:t>
      </w:r>
      <w:r w:rsidRPr="00D22FFE">
        <w:rPr>
          <w:rFonts w:ascii="MS Mincho" w:eastAsia="MS Mincho" w:hAnsi="MS Mincho" w:cs="MS Mincho"/>
        </w:rPr>
        <w:t>。</w:t>
      </w:r>
    </w:p>
    <w:p w14:paraId="24507D38" w14:textId="2269685D" w:rsidR="00F1026F" w:rsidRPr="00F1026F" w:rsidRDefault="00F1026F" w:rsidP="00F1026F">
      <w:pPr>
        <w:pStyle w:val="a0"/>
        <w:rPr>
          <w:rFonts w:ascii="MS Mincho" w:eastAsia="MS Mincho" w:hAnsi="MS Mincho" w:cs="MS Mincho"/>
        </w:rPr>
      </w:pPr>
      <w:r w:rsidRPr="00D22FFE">
        <w:rPr>
          <w:rFonts w:ascii="MS Mincho" w:eastAsia="MS Mincho" w:hAnsi="MS Mincho" w:cs="MS Mincho"/>
        </w:rPr>
        <w:t>每次点</w:t>
      </w:r>
      <w:r w:rsidRPr="00F1026F">
        <w:rPr>
          <w:rFonts w:ascii="MS Mincho" w:eastAsia="MS Mincho" w:hAnsi="MS Mincho" w:cs="MS Mincho" w:hint="eastAsia"/>
        </w:rPr>
        <w:t>击</w:t>
      </w:r>
      <w:r w:rsidRPr="00D22FFE">
        <w:rPr>
          <w:rFonts w:ascii="MS Mincho" w:eastAsia="MS Mincho" w:hAnsi="MS Mincho" w:cs="MS Mincho"/>
        </w:rPr>
        <w:t>一个广告以后，通常来</w:t>
      </w:r>
      <w:r w:rsidRPr="00F1026F">
        <w:rPr>
          <w:rFonts w:ascii="MS Mincho" w:eastAsia="MS Mincho" w:hAnsi="MS Mincho" w:cs="MS Mincho" w:hint="eastAsia"/>
        </w:rPr>
        <w:t>说</w:t>
      </w:r>
      <w:r w:rsidRPr="00D22FFE">
        <w:rPr>
          <w:rFonts w:ascii="MS Mincho" w:eastAsia="MS Mincho" w:hAnsi="MS Mincho" w:cs="MS Mincho"/>
        </w:rPr>
        <w:t>，网站</w:t>
      </w:r>
      <w:r>
        <w:rPr>
          <w:rFonts w:ascii="MS Mincho" w:eastAsia="MS Mincho" w:hAnsi="MS Mincho" w:cs="MS Mincho"/>
        </w:rPr>
        <w:t>/</w:t>
      </w:r>
      <w:r w:rsidRPr="00F1026F">
        <w:rPr>
          <w:rFonts w:ascii="MS Mincho" w:eastAsia="MS Mincho" w:hAnsi="MS Mincho" w:cs="MS Mincho"/>
        </w:rPr>
        <w:t>app</w:t>
      </w:r>
      <w:r w:rsidRPr="00D22FFE">
        <w:rPr>
          <w:rFonts w:ascii="MS Mincho" w:eastAsia="MS Mincho" w:hAnsi="MS Mincho" w:cs="MS Mincho"/>
        </w:rPr>
        <w:t>中都会有埋点（前端的</w:t>
      </w:r>
      <w:r w:rsidRPr="00F1026F">
        <w:rPr>
          <w:rFonts w:ascii="MS Mincho" w:eastAsia="MS Mincho" w:hAnsi="MS Mincho" w:cs="MS Mincho" w:hint="eastAsia"/>
        </w:rPr>
        <w:t>应</w:t>
      </w:r>
      <w:r w:rsidRPr="00D22FFE">
        <w:rPr>
          <w:rFonts w:ascii="MS Mincho" w:eastAsia="MS Mincho" w:hAnsi="MS Mincho" w:cs="MS Mincho"/>
        </w:rPr>
        <w:t>用中，比如</w:t>
      </w:r>
      <w:r w:rsidRPr="00F1026F">
        <w:rPr>
          <w:rFonts w:ascii="MS Mincho" w:eastAsia="MS Mincho" w:hAnsi="MS Mincho" w:cs="MS Mincho"/>
        </w:rPr>
        <w:t>JavaScript Ajax</w:t>
      </w:r>
      <w:r w:rsidRPr="00D22FFE">
        <w:rPr>
          <w:rFonts w:ascii="MS Mincho" w:eastAsia="MS Mincho" w:hAnsi="MS Mincho" w:cs="MS Mincho"/>
        </w:rPr>
        <w:t>；</w:t>
      </w:r>
      <w:r w:rsidRPr="00F1026F">
        <w:rPr>
          <w:rFonts w:ascii="MS Mincho" w:eastAsia="MS Mincho" w:hAnsi="MS Mincho" w:cs="MS Mincho"/>
        </w:rPr>
        <w:t>app</w:t>
      </w:r>
      <w:r w:rsidRPr="00D22FFE">
        <w:rPr>
          <w:rFonts w:ascii="MS Mincho" w:eastAsia="MS Mincho" w:hAnsi="MS Mincho" w:cs="MS Mincho"/>
        </w:rPr>
        <w:t>中的</w:t>
      </w:r>
      <w:r w:rsidRPr="00F1026F">
        <w:rPr>
          <w:rFonts w:ascii="MS Mincho" w:eastAsia="MS Mincho" w:hAnsi="MS Mincho" w:cs="MS Mincho"/>
        </w:rPr>
        <w:t>socket</w:t>
      </w:r>
      <w:r w:rsidRPr="00D22FFE">
        <w:rPr>
          <w:rFonts w:ascii="MS Mincho" w:eastAsia="MS Mincho" w:hAnsi="MS Mincho" w:cs="MS Mincho"/>
        </w:rPr>
        <w:t>网</w:t>
      </w:r>
      <w:r w:rsidRPr="00F1026F">
        <w:rPr>
          <w:rFonts w:ascii="MS Mincho" w:eastAsia="MS Mincho" w:hAnsi="MS Mincho" w:cs="MS Mincho" w:hint="eastAsia"/>
        </w:rPr>
        <w:t>络请</w:t>
      </w:r>
      <w:r w:rsidRPr="00D22FFE">
        <w:rPr>
          <w:rFonts w:ascii="MS Mincho" w:eastAsia="MS Mincho" w:hAnsi="MS Mincho" w:cs="MS Mincho"/>
        </w:rPr>
        <w:t>求，往后台</w:t>
      </w:r>
      <w:r w:rsidRPr="00F1026F">
        <w:rPr>
          <w:rFonts w:ascii="MS Mincho" w:eastAsia="MS Mincho" w:hAnsi="MS Mincho" w:cs="MS Mincho" w:hint="eastAsia"/>
        </w:rPr>
        <w:t>发</w:t>
      </w:r>
      <w:r w:rsidRPr="00D22FFE">
        <w:rPr>
          <w:rFonts w:ascii="MS Mincho" w:eastAsia="MS Mincho" w:hAnsi="MS Mincho" w:cs="MS Mincho"/>
        </w:rPr>
        <w:t>送一条日志数据）；日志数据而言，通常，如果要做</w:t>
      </w:r>
      <w:r w:rsidRPr="00F1026F">
        <w:rPr>
          <w:rFonts w:ascii="MS Mincho" w:eastAsia="MS Mincho" w:hAnsi="MS Mincho" w:cs="MS Mincho" w:hint="eastAsia"/>
        </w:rPr>
        <w:t>实时统计</w:t>
      </w:r>
      <w:r w:rsidRPr="00D22FFE">
        <w:rPr>
          <w:rFonts w:ascii="MS Mincho" w:eastAsia="MS Mincho" w:hAnsi="MS Mincho" w:cs="MS Mincho"/>
        </w:rPr>
        <w:t>的</w:t>
      </w:r>
      <w:r w:rsidRPr="00F1026F">
        <w:rPr>
          <w:rFonts w:ascii="MS Mincho" w:eastAsia="MS Mincho" w:hAnsi="MS Mincho" w:cs="MS Mincho" w:hint="eastAsia"/>
        </w:rPr>
        <w:t>话</w:t>
      </w:r>
      <w:r w:rsidRPr="00D22FFE">
        <w:rPr>
          <w:rFonts w:ascii="MS Mincho" w:eastAsia="MS Mincho" w:hAnsi="MS Mincho" w:cs="MS Mincho"/>
        </w:rPr>
        <w:t>，那么就会通</w:t>
      </w:r>
      <w:r w:rsidRPr="00F1026F">
        <w:rPr>
          <w:rFonts w:ascii="MS Mincho" w:eastAsia="MS Mincho" w:hAnsi="MS Mincho" w:cs="MS Mincho" w:hint="eastAsia"/>
        </w:rPr>
        <w:t>过</w:t>
      </w:r>
      <w:r w:rsidRPr="00D22FFE">
        <w:rPr>
          <w:rFonts w:ascii="MS Mincho" w:eastAsia="MS Mincho" w:hAnsi="MS Mincho" w:cs="MS Mincho"/>
        </w:rPr>
        <w:t>某些方式将数据写入到分布式消息</w:t>
      </w:r>
      <w:r w:rsidRPr="00F1026F">
        <w:rPr>
          <w:rFonts w:ascii="MS Mincho" w:eastAsia="MS Mincho" w:hAnsi="MS Mincho" w:cs="MS Mincho" w:hint="eastAsia"/>
        </w:rPr>
        <w:t>队列中（</w:t>
      </w:r>
      <w:r w:rsidRPr="00F1026F">
        <w:rPr>
          <w:rFonts w:ascii="MS Mincho" w:eastAsia="MS Mincho" w:hAnsi="MS Mincho" w:cs="MS Mincho"/>
        </w:rPr>
        <w:t>Kafka</w:t>
      </w:r>
      <w:r w:rsidRPr="00D22FFE">
        <w:rPr>
          <w:rFonts w:ascii="MS Mincho" w:eastAsia="MS Mincho" w:hAnsi="MS Mincho" w:cs="MS Mincho"/>
        </w:rPr>
        <w:t>）；</w:t>
      </w:r>
    </w:p>
    <w:p w14:paraId="3EE09B58" w14:textId="77777777" w:rsidR="00F1026F" w:rsidRPr="00F1026F" w:rsidRDefault="00F1026F" w:rsidP="00F1026F">
      <w:pPr>
        <w:pStyle w:val="a0"/>
        <w:rPr>
          <w:rFonts w:ascii="MS Mincho" w:eastAsia="MS Mincho" w:hAnsi="MS Mincho" w:cs="MS Mincho"/>
        </w:rPr>
      </w:pPr>
      <w:r w:rsidRPr="00D22FFE">
        <w:rPr>
          <w:rFonts w:ascii="MS Mincho" w:eastAsia="MS Mincho" w:hAnsi="MS Mincho" w:cs="MS Mincho"/>
        </w:rPr>
        <w:t>日志写入到后台</w:t>
      </w:r>
      <w:r w:rsidRPr="00F1026F">
        <w:rPr>
          <w:rFonts w:ascii="MS Mincho" w:eastAsia="MS Mincho" w:hAnsi="MS Mincho" w:cs="MS Mincho"/>
        </w:rPr>
        <w:t>web</w:t>
      </w:r>
      <w:r w:rsidRPr="00D22FFE">
        <w:rPr>
          <w:rFonts w:ascii="MS Mincho" w:eastAsia="MS Mincho" w:hAnsi="MS Mincho" w:cs="MS Mincho"/>
        </w:rPr>
        <w:t>服</w:t>
      </w:r>
      <w:r w:rsidRPr="00F1026F">
        <w:rPr>
          <w:rFonts w:ascii="MS Mincho" w:eastAsia="MS Mincho" w:hAnsi="MS Mincho" w:cs="MS Mincho" w:hint="eastAsia"/>
        </w:rPr>
        <w:t>务</w:t>
      </w:r>
      <w:r w:rsidRPr="00D22FFE">
        <w:rPr>
          <w:rFonts w:ascii="MS Mincho" w:eastAsia="MS Mincho" w:hAnsi="MS Mincho" w:cs="MS Mincho"/>
        </w:rPr>
        <w:t>器（</w:t>
      </w:r>
      <w:r w:rsidRPr="00F1026F">
        <w:rPr>
          <w:rFonts w:ascii="MS Mincho" w:eastAsia="MS Mincho" w:hAnsi="MS Mincho" w:cs="MS Mincho"/>
        </w:rPr>
        <w:t>nginx</w:t>
      </w:r>
      <w:r w:rsidRPr="00D22FFE">
        <w:rPr>
          <w:rFonts w:ascii="MS Mincho" w:eastAsia="MS Mincho" w:hAnsi="MS Mincho" w:cs="MS Mincho"/>
        </w:rPr>
        <w:t>），</w:t>
      </w:r>
      <w:r w:rsidRPr="00F1026F">
        <w:rPr>
          <w:rFonts w:ascii="MS Mincho" w:eastAsia="MS Mincho" w:hAnsi="MS Mincho" w:cs="MS Mincho"/>
        </w:rPr>
        <w:t>nginx</w:t>
      </w:r>
      <w:r w:rsidRPr="00F1026F">
        <w:rPr>
          <w:rFonts w:ascii="MS Mincho" w:eastAsia="MS Mincho" w:hAnsi="MS Mincho" w:cs="MS Mincho" w:hint="eastAsia"/>
        </w:rPr>
        <w:t xml:space="preserve">产生的实时的不断增加 </w:t>
      </w:r>
      <w:r w:rsidRPr="00F1026F">
        <w:rPr>
          <w:rFonts w:ascii="MS Mincho" w:eastAsia="MS Mincho" w:hAnsi="MS Mincho" w:cs="MS Mincho"/>
        </w:rPr>
        <w:t xml:space="preserve">/ </w:t>
      </w:r>
      <w:r w:rsidRPr="00D22FFE">
        <w:rPr>
          <w:rFonts w:ascii="MS Mincho" w:eastAsia="MS Mincho" w:hAnsi="MS Mincho" w:cs="MS Mincho"/>
        </w:rPr>
        <w:t>更新的本地日志文件，就会被日志</w:t>
      </w:r>
      <w:r w:rsidRPr="00F1026F">
        <w:rPr>
          <w:rFonts w:ascii="MS Mincho" w:eastAsia="MS Mincho" w:hAnsi="MS Mincho" w:cs="MS Mincho" w:hint="eastAsia"/>
        </w:rPr>
        <w:t>监</w:t>
      </w:r>
      <w:r w:rsidRPr="00D22FFE">
        <w:rPr>
          <w:rFonts w:ascii="MS Mincho" w:eastAsia="MS Mincho" w:hAnsi="MS Mincho" w:cs="MS Mincho"/>
        </w:rPr>
        <w:t>控客</w:t>
      </w:r>
      <w:r w:rsidRPr="00F1026F">
        <w:rPr>
          <w:rFonts w:ascii="MS Mincho" w:eastAsia="MS Mincho" w:hAnsi="MS Mincho" w:cs="MS Mincho" w:hint="eastAsia"/>
        </w:rPr>
        <w:t>户</w:t>
      </w:r>
      <w:r w:rsidRPr="00D22FFE">
        <w:rPr>
          <w:rFonts w:ascii="MS Mincho" w:eastAsia="MS Mincho" w:hAnsi="MS Mincho" w:cs="MS Mincho"/>
        </w:rPr>
        <w:t>端（比如</w:t>
      </w:r>
      <w:r w:rsidRPr="00F1026F">
        <w:rPr>
          <w:rFonts w:ascii="MS Mincho" w:eastAsia="MS Mincho" w:hAnsi="MS Mincho" w:cs="MS Mincho"/>
        </w:rPr>
        <w:t>flume agent</w:t>
      </w:r>
      <w:r w:rsidRPr="00D22FFE">
        <w:rPr>
          <w:rFonts w:ascii="MS Mincho" w:eastAsia="MS Mincho" w:hAnsi="MS Mincho" w:cs="MS Mincho"/>
        </w:rPr>
        <w:t>），写入到消息</w:t>
      </w:r>
      <w:r w:rsidRPr="00F1026F">
        <w:rPr>
          <w:rFonts w:ascii="MS Mincho" w:eastAsia="MS Mincho" w:hAnsi="MS Mincho" w:cs="MS Mincho" w:hint="eastAsia"/>
        </w:rPr>
        <w:t>队</w:t>
      </w:r>
      <w:r w:rsidRPr="00D22FFE">
        <w:rPr>
          <w:rFonts w:ascii="MS Mincho" w:eastAsia="MS Mincho" w:hAnsi="MS Mincho" w:cs="MS Mincho"/>
        </w:rPr>
        <w:t>列中（</w:t>
      </w:r>
      <w:r w:rsidRPr="00F1026F">
        <w:rPr>
          <w:rFonts w:ascii="MS Mincho" w:eastAsia="MS Mincho" w:hAnsi="MS Mincho" w:cs="MS Mincho"/>
        </w:rPr>
        <w:t>kafka</w:t>
      </w:r>
      <w:r w:rsidRPr="00D22FFE">
        <w:rPr>
          <w:rFonts w:ascii="MS Mincho" w:eastAsia="MS Mincho" w:hAnsi="MS Mincho" w:cs="MS Mincho"/>
        </w:rPr>
        <w:t>），我</w:t>
      </w:r>
      <w:r w:rsidRPr="00F1026F">
        <w:rPr>
          <w:rFonts w:ascii="MS Mincho" w:eastAsia="MS Mincho" w:hAnsi="MS Mincho" w:cs="MS Mincho" w:hint="eastAsia"/>
        </w:rPr>
        <w:t>们</w:t>
      </w:r>
      <w:r w:rsidRPr="00D22FFE">
        <w:rPr>
          <w:rFonts w:ascii="MS Mincho" w:eastAsia="MS Mincho" w:hAnsi="MS Mincho" w:cs="MS Mincho"/>
        </w:rPr>
        <w:t>要</w:t>
      </w:r>
      <w:r w:rsidRPr="00F1026F">
        <w:rPr>
          <w:rFonts w:ascii="MS Mincho" w:eastAsia="MS Mincho" w:hAnsi="MS Mincho" w:cs="MS Mincho" w:hint="eastAsia"/>
        </w:rPr>
        <w:t>负责编</w:t>
      </w:r>
      <w:r w:rsidRPr="00D22FFE">
        <w:rPr>
          <w:rFonts w:ascii="MS Mincho" w:eastAsia="MS Mincho" w:hAnsi="MS Mincho" w:cs="MS Mincho"/>
        </w:rPr>
        <w:t>写</w:t>
      </w:r>
      <w:r w:rsidRPr="00F1026F">
        <w:rPr>
          <w:rFonts w:ascii="MS Mincho" w:eastAsia="MS Mincho" w:hAnsi="MS Mincho" w:cs="MS Mincho" w:hint="eastAsia"/>
        </w:rPr>
        <w:t>实时计</w:t>
      </w:r>
      <w:r w:rsidRPr="00D22FFE">
        <w:rPr>
          <w:rFonts w:ascii="MS Mincho" w:eastAsia="MS Mincho" w:hAnsi="MS Mincho" w:cs="MS Mincho"/>
        </w:rPr>
        <w:t>算程序，去从消息</w:t>
      </w:r>
      <w:r w:rsidRPr="00F1026F">
        <w:rPr>
          <w:rFonts w:ascii="MS Mincho" w:eastAsia="MS Mincho" w:hAnsi="MS Mincho" w:cs="MS Mincho" w:hint="eastAsia"/>
        </w:rPr>
        <w:t>队</w:t>
      </w:r>
      <w:r w:rsidRPr="00D22FFE">
        <w:rPr>
          <w:rFonts w:ascii="MS Mincho" w:eastAsia="MS Mincho" w:hAnsi="MS Mincho" w:cs="MS Mincho"/>
        </w:rPr>
        <w:t>列中（</w:t>
      </w:r>
      <w:r w:rsidRPr="00F1026F">
        <w:rPr>
          <w:rFonts w:ascii="MS Mincho" w:eastAsia="MS Mincho" w:hAnsi="MS Mincho" w:cs="MS Mincho"/>
        </w:rPr>
        <w:t>kafka</w:t>
      </w:r>
      <w:r w:rsidRPr="00D22FFE">
        <w:rPr>
          <w:rFonts w:ascii="MS Mincho" w:eastAsia="MS Mincho" w:hAnsi="MS Mincho" w:cs="MS Mincho"/>
        </w:rPr>
        <w:t>）去</w:t>
      </w:r>
      <w:r w:rsidRPr="00F1026F">
        <w:rPr>
          <w:rFonts w:ascii="MS Mincho" w:eastAsia="MS Mincho" w:hAnsi="MS Mincho" w:cs="MS Mincho" w:hint="eastAsia"/>
        </w:rPr>
        <w:t>实时</w:t>
      </w:r>
      <w:r w:rsidRPr="00D22FFE">
        <w:rPr>
          <w:rFonts w:ascii="MS Mincho" w:eastAsia="MS Mincho" w:hAnsi="MS Mincho" w:cs="MS Mincho"/>
        </w:rPr>
        <w:t>地拉取数据，然后</w:t>
      </w:r>
      <w:r w:rsidRPr="00F1026F">
        <w:rPr>
          <w:rFonts w:ascii="MS Mincho" w:eastAsia="MS Mincho" w:hAnsi="MS Mincho" w:cs="MS Mincho" w:hint="eastAsia"/>
        </w:rPr>
        <w:t>对</w:t>
      </w:r>
      <w:r w:rsidRPr="00D22FFE">
        <w:rPr>
          <w:rFonts w:ascii="MS Mincho" w:eastAsia="MS Mincho" w:hAnsi="MS Mincho" w:cs="MS Mincho"/>
        </w:rPr>
        <w:t>数据</w:t>
      </w:r>
      <w:r w:rsidRPr="00F1026F">
        <w:rPr>
          <w:rFonts w:ascii="MS Mincho" w:eastAsia="MS Mincho" w:hAnsi="MS Mincho" w:cs="MS Mincho" w:hint="eastAsia"/>
        </w:rPr>
        <w:t>进</w:t>
      </w:r>
      <w:r w:rsidRPr="00D22FFE">
        <w:rPr>
          <w:rFonts w:ascii="MS Mincho" w:eastAsia="MS Mincho" w:hAnsi="MS Mincho" w:cs="MS Mincho"/>
        </w:rPr>
        <w:t>行</w:t>
      </w:r>
      <w:r w:rsidRPr="00F1026F">
        <w:rPr>
          <w:rFonts w:ascii="MS Mincho" w:eastAsia="MS Mincho" w:hAnsi="MS Mincho" w:cs="MS Mincho" w:hint="eastAsia"/>
        </w:rPr>
        <w:t>实时的计算和统计。</w:t>
      </w:r>
    </w:p>
    <w:p w14:paraId="1019A93E" w14:textId="49B45C2E" w:rsidR="00F1026F" w:rsidRPr="00F1026F" w:rsidRDefault="00F1026F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 w:hint="eastAsia"/>
        </w:rPr>
        <w:t>这个模块的意义在于，让产品经理、高管可以实时地掌握到公司打的各种广告的投放效果。以便于后期持续地对公司的广告投放相关的战略和策略，进行调整和优化；以期望获得最好的广告收益</w:t>
      </w:r>
      <w:r w:rsidRPr="00D22FFE">
        <w:rPr>
          <w:rFonts w:ascii="MS Mincho" w:eastAsia="MS Mincho" w:hAnsi="MS Mincho" w:cs="MS Mincho"/>
        </w:rPr>
        <w:t>。</w:t>
      </w:r>
    </w:p>
    <w:p w14:paraId="10509C09" w14:textId="77777777" w:rsidR="00F1026F" w:rsidRDefault="00F1026F" w:rsidP="00F1026F">
      <w:pPr>
        <w:pStyle w:val="a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需要</w:t>
      </w:r>
      <w:r w:rsidRPr="00F1026F">
        <w:rPr>
          <w:rFonts w:ascii="MS Mincho" w:eastAsia="MS Mincho" w:hAnsi="MS Mincho" w:cs="MS Mincho"/>
        </w:rPr>
        <w:t>实现</w:t>
      </w:r>
      <w:r>
        <w:rPr>
          <w:rFonts w:ascii="MS Mincho" w:eastAsia="MS Mincho" w:hAnsi="MS Mincho" w:cs="MS Mincho" w:hint="eastAsia"/>
        </w:rPr>
        <w:t>以下几个需求：</w:t>
      </w:r>
    </w:p>
    <w:p w14:paraId="6FB0C296" w14:textId="7F7EADA7" w:rsidR="00C44236" w:rsidRPr="00F1026F" w:rsidRDefault="00C44236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>1</w:t>
      </w:r>
      <w:r w:rsidRPr="00C44236">
        <w:rPr>
          <w:rFonts w:ascii="MS Mincho" w:eastAsia="MS Mincho" w:hAnsi="MS Mincho" w:cs="MS Mincho"/>
        </w:rPr>
        <w:t>、</w:t>
      </w:r>
      <w:r w:rsidRPr="00F1026F">
        <w:rPr>
          <w:rFonts w:ascii="MS Mincho" w:eastAsia="MS Mincho" w:hAnsi="MS Mincho" w:cs="MS Mincho"/>
        </w:rPr>
        <w:t>实现实时</w:t>
      </w:r>
      <w:r w:rsidRPr="00C44236">
        <w:rPr>
          <w:rFonts w:ascii="MS Mincho" w:eastAsia="MS Mincho" w:hAnsi="MS Mincho" w:cs="MS Mincho"/>
        </w:rPr>
        <w:t>的</w:t>
      </w:r>
      <w:r w:rsidRPr="00F1026F">
        <w:rPr>
          <w:rFonts w:ascii="MS Mincho" w:eastAsia="MS Mincho" w:hAnsi="MS Mincho" w:cs="MS Mincho"/>
        </w:rPr>
        <w:t>动态</w:t>
      </w:r>
      <w:r w:rsidRPr="00C44236">
        <w:rPr>
          <w:rFonts w:ascii="MS Mincho" w:eastAsia="MS Mincho" w:hAnsi="MS Mincho" w:cs="MS Mincho"/>
        </w:rPr>
        <w:t>黑名</w:t>
      </w:r>
      <w:r w:rsidRPr="00F1026F">
        <w:rPr>
          <w:rFonts w:ascii="MS Mincho" w:eastAsia="MS Mincho" w:hAnsi="MS Mincho" w:cs="MS Mincho"/>
        </w:rPr>
        <w:t>单</w:t>
      </w:r>
      <w:r w:rsidRPr="00C44236">
        <w:rPr>
          <w:rFonts w:ascii="MS Mincho" w:eastAsia="MS Mincho" w:hAnsi="MS Mincho" w:cs="MS Mincho"/>
        </w:rPr>
        <w:t>机制：将每天</w:t>
      </w:r>
      <w:r w:rsidRPr="00F1026F">
        <w:rPr>
          <w:rFonts w:ascii="MS Mincho" w:eastAsia="MS Mincho" w:hAnsi="MS Mincho" w:cs="MS Mincho"/>
        </w:rPr>
        <w:t>对</w:t>
      </w:r>
      <w:r w:rsidRPr="00C44236">
        <w:rPr>
          <w:rFonts w:ascii="MS Mincho" w:eastAsia="MS Mincho" w:hAnsi="MS Mincho" w:cs="MS Mincho"/>
        </w:rPr>
        <w:t>某个广告点</w:t>
      </w:r>
      <w:r w:rsidRPr="00F1026F">
        <w:rPr>
          <w:rFonts w:ascii="MS Mincho" w:eastAsia="MS Mincho" w:hAnsi="MS Mincho" w:cs="MS Mincho"/>
        </w:rPr>
        <w:t>击</w:t>
      </w:r>
      <w:r w:rsidRPr="00C44236">
        <w:rPr>
          <w:rFonts w:ascii="MS Mincho" w:eastAsia="MS Mincho" w:hAnsi="MS Mincho" w:cs="MS Mincho"/>
        </w:rPr>
        <w:t>超</w:t>
      </w:r>
      <w:r w:rsidRPr="00F1026F">
        <w:rPr>
          <w:rFonts w:ascii="MS Mincho" w:eastAsia="MS Mincho" w:hAnsi="MS Mincho" w:cs="MS Mincho"/>
        </w:rPr>
        <w:t>过100</w:t>
      </w:r>
      <w:r w:rsidRPr="00C44236">
        <w:rPr>
          <w:rFonts w:ascii="MS Mincho" w:eastAsia="MS Mincho" w:hAnsi="MS Mincho" w:cs="MS Mincho"/>
        </w:rPr>
        <w:t>次的用</w:t>
      </w:r>
      <w:r w:rsidRPr="00F1026F">
        <w:rPr>
          <w:rFonts w:ascii="MS Mincho" w:eastAsia="MS Mincho" w:hAnsi="MS Mincho" w:cs="MS Mincho"/>
        </w:rPr>
        <w:t>户</w:t>
      </w:r>
      <w:r w:rsidRPr="00C44236">
        <w:rPr>
          <w:rFonts w:ascii="MS Mincho" w:eastAsia="MS Mincho" w:hAnsi="MS Mincho" w:cs="MS Mincho"/>
        </w:rPr>
        <w:t>拉黑</w:t>
      </w:r>
    </w:p>
    <w:p w14:paraId="6B25E34F" w14:textId="4A085D70" w:rsidR="00C44236" w:rsidRPr="00F1026F" w:rsidRDefault="00C44236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>2</w:t>
      </w:r>
      <w:r w:rsidRPr="00C44236">
        <w:rPr>
          <w:rFonts w:ascii="MS Mincho" w:eastAsia="MS Mincho" w:hAnsi="MS Mincho" w:cs="MS Mincho"/>
        </w:rPr>
        <w:t>、基于黑名</w:t>
      </w:r>
      <w:r w:rsidRPr="00F1026F">
        <w:rPr>
          <w:rFonts w:ascii="MS Mincho" w:eastAsia="MS Mincho" w:hAnsi="MS Mincho" w:cs="MS Mincho" w:hint="eastAsia"/>
        </w:rPr>
        <w:t>单</w:t>
      </w:r>
      <w:r w:rsidRPr="00C44236">
        <w:rPr>
          <w:rFonts w:ascii="MS Mincho" w:eastAsia="MS Mincho" w:hAnsi="MS Mincho" w:cs="MS Mincho"/>
        </w:rPr>
        <w:t>的非法广告点</w:t>
      </w:r>
      <w:r w:rsidRPr="00F1026F">
        <w:rPr>
          <w:rFonts w:ascii="MS Mincho" w:eastAsia="MS Mincho" w:hAnsi="MS Mincho" w:cs="MS Mincho" w:hint="eastAsia"/>
        </w:rPr>
        <w:t>击</w:t>
      </w:r>
      <w:r w:rsidRPr="00C44236">
        <w:rPr>
          <w:rFonts w:ascii="MS Mincho" w:eastAsia="MS Mincho" w:hAnsi="MS Mincho" w:cs="MS Mincho"/>
        </w:rPr>
        <w:t>流量</w:t>
      </w:r>
      <w:r w:rsidRPr="00F1026F">
        <w:rPr>
          <w:rFonts w:ascii="MS Mincho" w:eastAsia="MS Mincho" w:hAnsi="MS Mincho" w:cs="MS Mincho" w:hint="eastAsia"/>
        </w:rPr>
        <w:t>过滤</w:t>
      </w:r>
      <w:r w:rsidR="00F1026F">
        <w:rPr>
          <w:rFonts w:ascii="MS Mincho" w:eastAsia="MS Mincho" w:hAnsi="MS Mincho" w:cs="MS Mincho"/>
        </w:rPr>
        <w:t>机制</w:t>
      </w:r>
    </w:p>
    <w:p w14:paraId="278E406B" w14:textId="3DF568D4" w:rsidR="00C44236" w:rsidRPr="00F1026F" w:rsidRDefault="00C44236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>3</w:t>
      </w:r>
      <w:r w:rsidRPr="00C44236">
        <w:rPr>
          <w:rFonts w:ascii="MS Mincho" w:eastAsia="MS Mincho" w:hAnsi="MS Mincho" w:cs="MS Mincho"/>
        </w:rPr>
        <w:t>、每天各省各城市各广告的点</w:t>
      </w:r>
      <w:r w:rsidRPr="00F1026F">
        <w:rPr>
          <w:rFonts w:ascii="MS Mincho" w:eastAsia="MS Mincho" w:hAnsi="MS Mincho" w:cs="MS Mincho" w:hint="eastAsia"/>
        </w:rPr>
        <w:t>击</w:t>
      </w:r>
      <w:r w:rsidRPr="00C44236">
        <w:rPr>
          <w:rFonts w:ascii="MS Mincho" w:eastAsia="MS Mincho" w:hAnsi="MS Mincho" w:cs="MS Mincho"/>
        </w:rPr>
        <w:t>流量</w:t>
      </w:r>
      <w:r w:rsidRPr="00F1026F">
        <w:rPr>
          <w:rFonts w:ascii="MS Mincho" w:eastAsia="MS Mincho" w:hAnsi="MS Mincho" w:cs="MS Mincho" w:hint="eastAsia"/>
        </w:rPr>
        <w:t>实时统计</w:t>
      </w:r>
    </w:p>
    <w:p w14:paraId="1749FFF2" w14:textId="77777777" w:rsidR="00C44236" w:rsidRPr="00F1026F" w:rsidRDefault="00C44236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>4</w:t>
      </w:r>
      <w:r w:rsidRPr="00C44236">
        <w:rPr>
          <w:rFonts w:ascii="MS Mincho" w:eastAsia="MS Mincho" w:hAnsi="MS Mincho" w:cs="MS Mincho"/>
        </w:rPr>
        <w:t>、</w:t>
      </w:r>
      <w:r w:rsidRPr="00F1026F">
        <w:rPr>
          <w:rFonts w:ascii="MS Mincho" w:eastAsia="MS Mincho" w:hAnsi="MS Mincho" w:cs="MS Mincho" w:hint="eastAsia"/>
        </w:rPr>
        <w:t>统计</w:t>
      </w:r>
      <w:r w:rsidRPr="00C44236">
        <w:rPr>
          <w:rFonts w:ascii="MS Mincho" w:eastAsia="MS Mincho" w:hAnsi="MS Mincho" w:cs="MS Mincho"/>
        </w:rPr>
        <w:t>每天各省</w:t>
      </w:r>
      <w:r w:rsidRPr="00F1026F">
        <w:rPr>
          <w:rFonts w:ascii="MS Mincho" w:eastAsia="MS Mincho" w:hAnsi="MS Mincho" w:cs="MS Mincho" w:hint="eastAsia"/>
        </w:rPr>
        <w:t>top3热门广告</w:t>
      </w:r>
    </w:p>
    <w:p w14:paraId="0CECADCD" w14:textId="77777777" w:rsidR="00C44236" w:rsidRPr="00F1026F" w:rsidRDefault="00C44236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>5</w:t>
      </w:r>
      <w:r w:rsidRPr="00C44236">
        <w:rPr>
          <w:rFonts w:ascii="MS Mincho" w:eastAsia="MS Mincho" w:hAnsi="MS Mincho" w:cs="MS Mincho"/>
        </w:rPr>
        <w:t>、</w:t>
      </w:r>
      <w:r w:rsidRPr="00F1026F">
        <w:rPr>
          <w:rFonts w:ascii="MS Mincho" w:eastAsia="MS Mincho" w:hAnsi="MS Mincho" w:cs="MS Mincho" w:hint="eastAsia"/>
        </w:rPr>
        <w:t>统计</w:t>
      </w:r>
      <w:r w:rsidRPr="00C44236">
        <w:rPr>
          <w:rFonts w:ascii="MS Mincho" w:eastAsia="MS Mincho" w:hAnsi="MS Mincho" w:cs="MS Mincho"/>
        </w:rPr>
        <w:t>各广告最近</w:t>
      </w:r>
      <w:r w:rsidRPr="00F1026F">
        <w:rPr>
          <w:rFonts w:ascii="MS Mincho" w:eastAsia="MS Mincho" w:hAnsi="MS Mincho" w:cs="MS Mincho"/>
        </w:rPr>
        <w:t>1</w:t>
      </w:r>
      <w:r w:rsidRPr="00C44236">
        <w:rPr>
          <w:rFonts w:ascii="MS Mincho" w:eastAsia="MS Mincho" w:hAnsi="MS Mincho" w:cs="MS Mincho"/>
        </w:rPr>
        <w:t>小</w:t>
      </w:r>
      <w:r w:rsidRPr="00F1026F">
        <w:rPr>
          <w:rFonts w:ascii="MS Mincho" w:eastAsia="MS Mincho" w:hAnsi="MS Mincho" w:cs="MS Mincho" w:hint="eastAsia"/>
        </w:rPr>
        <w:t>时</w:t>
      </w:r>
      <w:r w:rsidRPr="00C44236">
        <w:rPr>
          <w:rFonts w:ascii="MS Mincho" w:eastAsia="MS Mincho" w:hAnsi="MS Mincho" w:cs="MS Mincho"/>
        </w:rPr>
        <w:t>内的点</w:t>
      </w:r>
      <w:r w:rsidRPr="00F1026F">
        <w:rPr>
          <w:rFonts w:ascii="MS Mincho" w:eastAsia="MS Mincho" w:hAnsi="MS Mincho" w:cs="MS Mincho" w:hint="eastAsia"/>
        </w:rPr>
        <w:t>击</w:t>
      </w:r>
      <w:r w:rsidRPr="00C44236">
        <w:rPr>
          <w:rFonts w:ascii="MS Mincho" w:eastAsia="MS Mincho" w:hAnsi="MS Mincho" w:cs="MS Mincho"/>
        </w:rPr>
        <w:t>量</w:t>
      </w:r>
      <w:r w:rsidRPr="00F1026F">
        <w:rPr>
          <w:rFonts w:ascii="MS Mincho" w:eastAsia="MS Mincho" w:hAnsi="MS Mincho" w:cs="MS Mincho" w:hint="eastAsia"/>
        </w:rPr>
        <w:t>趋势</w:t>
      </w:r>
      <w:r w:rsidRPr="00C44236">
        <w:rPr>
          <w:rFonts w:ascii="MS Mincho" w:eastAsia="MS Mincho" w:hAnsi="MS Mincho" w:cs="MS Mincho"/>
        </w:rPr>
        <w:t>：各广告最近</w:t>
      </w:r>
      <w:r w:rsidRPr="00F1026F">
        <w:rPr>
          <w:rFonts w:ascii="MS Mincho" w:eastAsia="MS Mincho" w:hAnsi="MS Mincho" w:cs="MS Mincho"/>
        </w:rPr>
        <w:t>1</w:t>
      </w:r>
      <w:r w:rsidRPr="00C44236">
        <w:rPr>
          <w:rFonts w:ascii="MS Mincho" w:eastAsia="MS Mincho" w:hAnsi="MS Mincho" w:cs="MS Mincho"/>
        </w:rPr>
        <w:t>小</w:t>
      </w:r>
      <w:r w:rsidRPr="00F1026F">
        <w:rPr>
          <w:rFonts w:ascii="MS Mincho" w:eastAsia="MS Mincho" w:hAnsi="MS Mincho" w:cs="MS Mincho" w:hint="eastAsia"/>
        </w:rPr>
        <w:t>时</w:t>
      </w:r>
      <w:r w:rsidRPr="00C44236">
        <w:rPr>
          <w:rFonts w:ascii="MS Mincho" w:eastAsia="MS Mincho" w:hAnsi="MS Mincho" w:cs="MS Mincho"/>
        </w:rPr>
        <w:t>内各分</w:t>
      </w:r>
      <w:r w:rsidRPr="00F1026F">
        <w:rPr>
          <w:rFonts w:ascii="MS Mincho" w:eastAsia="MS Mincho" w:hAnsi="MS Mincho" w:cs="MS Mincho" w:hint="eastAsia"/>
        </w:rPr>
        <w:t>钟</w:t>
      </w:r>
      <w:r w:rsidRPr="00C44236">
        <w:rPr>
          <w:rFonts w:ascii="MS Mincho" w:eastAsia="MS Mincho" w:hAnsi="MS Mincho" w:cs="MS Mincho"/>
        </w:rPr>
        <w:t>的点</w:t>
      </w:r>
      <w:r w:rsidRPr="00F1026F">
        <w:rPr>
          <w:rFonts w:ascii="MS Mincho" w:eastAsia="MS Mincho" w:hAnsi="MS Mincho" w:cs="MS Mincho" w:hint="eastAsia"/>
        </w:rPr>
        <w:t>击</w:t>
      </w:r>
      <w:r w:rsidRPr="00C44236">
        <w:rPr>
          <w:rFonts w:ascii="MS Mincho" w:eastAsia="MS Mincho" w:hAnsi="MS Mincho" w:cs="MS Mincho"/>
        </w:rPr>
        <w:t>量</w:t>
      </w:r>
    </w:p>
    <w:p w14:paraId="360B8412" w14:textId="39D8DC33" w:rsidR="00C44236" w:rsidRPr="00F1026F" w:rsidRDefault="00C44236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>6</w:t>
      </w:r>
      <w:r w:rsidRPr="00C44236">
        <w:rPr>
          <w:rFonts w:ascii="MS Mincho" w:eastAsia="MS Mincho" w:hAnsi="MS Mincho" w:cs="MS Mincho"/>
        </w:rPr>
        <w:t>、使用</w:t>
      </w:r>
      <w:r w:rsidRPr="00F1026F">
        <w:rPr>
          <w:rFonts w:ascii="MS Mincho" w:eastAsia="MS Mincho" w:hAnsi="MS Mincho" w:cs="MS Mincho"/>
        </w:rPr>
        <w:t>高性能</w:t>
      </w:r>
      <w:r w:rsidRPr="00C44236">
        <w:rPr>
          <w:rFonts w:ascii="MS Mincho" w:eastAsia="MS Mincho" w:hAnsi="MS Mincho" w:cs="MS Mincho"/>
        </w:rPr>
        <w:t>方式将</w:t>
      </w:r>
      <w:r w:rsidRPr="00F1026F">
        <w:rPr>
          <w:rFonts w:ascii="MS Mincho" w:eastAsia="MS Mincho" w:hAnsi="MS Mincho" w:cs="MS Mincho"/>
        </w:rPr>
        <w:t>实时统计结</w:t>
      </w:r>
      <w:r w:rsidRPr="00C44236">
        <w:rPr>
          <w:rFonts w:ascii="MS Mincho" w:eastAsia="MS Mincho" w:hAnsi="MS Mincho" w:cs="MS Mincho"/>
        </w:rPr>
        <w:t>果写入</w:t>
      </w:r>
      <w:r w:rsidRPr="00F1026F">
        <w:rPr>
          <w:rFonts w:ascii="MS Mincho" w:eastAsia="MS Mincho" w:hAnsi="MS Mincho" w:cs="MS Mincho" w:hint="eastAsia"/>
        </w:rPr>
        <w:t>MySQL</w:t>
      </w:r>
    </w:p>
    <w:p w14:paraId="4D181171" w14:textId="77777777" w:rsidR="006654B1" w:rsidRPr="00F1026F" w:rsidRDefault="006654B1" w:rsidP="00F1026F">
      <w:pPr>
        <w:pStyle w:val="a0"/>
        <w:rPr>
          <w:rFonts w:ascii="MS Mincho" w:eastAsia="MS Mincho" w:hAnsi="MS Mincho" w:cs="MS Mincho"/>
        </w:rPr>
      </w:pPr>
    </w:p>
    <w:p w14:paraId="54267F81" w14:textId="0F6359F4" w:rsidR="006654B1" w:rsidRPr="00F1026F" w:rsidRDefault="00F1026F" w:rsidP="00F1026F">
      <w:pPr>
        <w:pStyle w:val="a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流式</w:t>
      </w:r>
      <w:r w:rsidR="006654B1" w:rsidRPr="006654B1">
        <w:rPr>
          <w:rFonts w:ascii="MS Mincho" w:eastAsia="MS Mincho" w:hAnsi="MS Mincho" w:cs="MS Mincho"/>
        </w:rPr>
        <w:t>数据</w:t>
      </w:r>
      <w:r>
        <w:rPr>
          <w:rFonts w:ascii="MS Mincho" w:eastAsia="MS Mincho" w:hAnsi="MS Mincho" w:cs="MS Mincho" w:hint="eastAsia"/>
        </w:rPr>
        <w:t>的</w:t>
      </w:r>
      <w:r w:rsidR="006654B1" w:rsidRPr="006654B1">
        <w:rPr>
          <w:rFonts w:ascii="MS Mincho" w:eastAsia="MS Mincho" w:hAnsi="MS Mincho" w:cs="MS Mincho"/>
        </w:rPr>
        <w:t>格式</w:t>
      </w:r>
      <w:r w:rsidRPr="00F1026F">
        <w:rPr>
          <w:rFonts w:ascii="MS Mincho" w:eastAsia="MS Mincho" w:hAnsi="MS Mincho" w:cs="MS Mincho"/>
        </w:rPr>
        <w:t>为</w:t>
      </w:r>
      <w:r w:rsidR="006654B1" w:rsidRPr="006654B1">
        <w:rPr>
          <w:rFonts w:ascii="MS Mincho" w:eastAsia="MS Mincho" w:hAnsi="MS Mincho" w:cs="MS Mincho"/>
        </w:rPr>
        <w:t>：</w:t>
      </w:r>
      <w:r w:rsidRPr="00F1026F">
        <w:rPr>
          <w:rFonts w:ascii="MS Mincho" w:eastAsia="MS Mincho" w:hAnsi="MS Mincho" w:cs="MS Mincho"/>
        </w:rPr>
        <w:t>timestamp province city userid adid</w:t>
      </w:r>
    </w:p>
    <w:p w14:paraId="63F6585E" w14:textId="77777777" w:rsidR="006654B1" w:rsidRPr="00F1026F" w:rsidRDefault="006654B1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>timestamp</w:t>
      </w:r>
      <w:r w:rsidRPr="00F1026F">
        <w:rPr>
          <w:rFonts w:ascii="MS Mincho" w:eastAsia="MS Mincho" w:hAnsi="MS Mincho" w:cs="MS Mincho"/>
        </w:rPr>
        <w:tab/>
        <w:t>1450702800</w:t>
      </w:r>
    </w:p>
    <w:p w14:paraId="7CA90C8D" w14:textId="77777777" w:rsidR="006654B1" w:rsidRPr="00F1026F" w:rsidRDefault="006654B1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 xml:space="preserve">province </w:t>
      </w:r>
      <w:r w:rsidRPr="00F1026F">
        <w:rPr>
          <w:rFonts w:ascii="MS Mincho" w:eastAsia="MS Mincho" w:hAnsi="MS Mincho" w:cs="MS Mincho"/>
        </w:rPr>
        <w:tab/>
        <w:t>Jiangsu</w:t>
      </w:r>
      <w:r w:rsidRPr="00F1026F">
        <w:rPr>
          <w:rFonts w:ascii="MS Mincho" w:eastAsia="MS Mincho" w:hAnsi="MS Mincho" w:cs="MS Mincho"/>
        </w:rPr>
        <w:tab/>
      </w:r>
    </w:p>
    <w:p w14:paraId="7C536778" w14:textId="77777777" w:rsidR="006654B1" w:rsidRPr="00F1026F" w:rsidRDefault="006654B1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 xml:space="preserve">city </w:t>
      </w:r>
      <w:r w:rsidRPr="00F1026F">
        <w:rPr>
          <w:rFonts w:ascii="MS Mincho" w:eastAsia="MS Mincho" w:hAnsi="MS Mincho" w:cs="MS Mincho"/>
        </w:rPr>
        <w:tab/>
        <w:t>Nanjing</w:t>
      </w:r>
    </w:p>
    <w:p w14:paraId="26B55650" w14:textId="77777777" w:rsidR="006654B1" w:rsidRPr="00F1026F" w:rsidRDefault="006654B1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 xml:space="preserve">userid </w:t>
      </w:r>
      <w:r w:rsidRPr="00F1026F">
        <w:rPr>
          <w:rFonts w:ascii="MS Mincho" w:eastAsia="MS Mincho" w:hAnsi="MS Mincho" w:cs="MS Mincho"/>
        </w:rPr>
        <w:tab/>
        <w:t>100001</w:t>
      </w:r>
    </w:p>
    <w:p w14:paraId="15BD0E50" w14:textId="77777777" w:rsidR="006654B1" w:rsidRPr="00F1026F" w:rsidRDefault="006654B1" w:rsidP="00F1026F">
      <w:pPr>
        <w:pStyle w:val="a0"/>
        <w:rPr>
          <w:rFonts w:ascii="MS Mincho" w:eastAsia="MS Mincho" w:hAnsi="MS Mincho" w:cs="MS Mincho"/>
        </w:rPr>
      </w:pPr>
      <w:r w:rsidRPr="00F1026F">
        <w:rPr>
          <w:rFonts w:ascii="MS Mincho" w:eastAsia="MS Mincho" w:hAnsi="MS Mincho" w:cs="MS Mincho"/>
        </w:rPr>
        <w:t xml:space="preserve">adid </w:t>
      </w:r>
      <w:r w:rsidRPr="00F1026F">
        <w:rPr>
          <w:rFonts w:ascii="MS Mincho" w:eastAsia="MS Mincho" w:hAnsi="MS Mincho" w:cs="MS Mincho"/>
        </w:rPr>
        <w:tab/>
        <w:t>100001</w:t>
      </w:r>
    </w:p>
    <w:p w14:paraId="2F61F810" w14:textId="77777777" w:rsidR="006654B1" w:rsidRDefault="006654B1" w:rsidP="00C44236"/>
    <w:p w14:paraId="297F94EE" w14:textId="77777777" w:rsidR="006654B1" w:rsidRDefault="006654B1" w:rsidP="00C44236"/>
    <w:p w14:paraId="2E1AEAEB" w14:textId="1A1FFFC1" w:rsidR="0045526E" w:rsidRDefault="0045526E" w:rsidP="0045526E">
      <w:pPr>
        <w:pStyle w:val="2"/>
      </w:pPr>
      <w:bookmarkStart w:id="66" w:name="_Toc497920208"/>
      <w:r>
        <w:rPr>
          <w:rFonts w:hint="eastAsia"/>
        </w:rPr>
        <w:lastRenderedPageBreak/>
        <w:t>需求一：</w:t>
      </w:r>
      <w:bookmarkStart w:id="67" w:name="_Hlk498594222"/>
      <w:r>
        <w:rPr>
          <w:rFonts w:hint="eastAsia"/>
        </w:rPr>
        <w:t>广告统计用户黑名单</w:t>
      </w:r>
      <w:bookmarkEnd w:id="66"/>
      <w:bookmarkEnd w:id="67"/>
    </w:p>
    <w:p w14:paraId="5730429E" w14:textId="38BA9F0C" w:rsidR="00F1026F" w:rsidRDefault="00F1026F" w:rsidP="00F1026F">
      <w:pPr>
        <w:pStyle w:val="3"/>
      </w:pPr>
      <w:bookmarkStart w:id="68" w:name="_Toc497920209"/>
      <w:r>
        <w:rPr>
          <w:rFonts w:hint="eastAsia"/>
        </w:rPr>
        <w:t>要做什么？</w:t>
      </w:r>
      <w:bookmarkEnd w:id="68"/>
    </w:p>
    <w:p w14:paraId="1E2A2A58" w14:textId="52A742F7" w:rsidR="00F1026F" w:rsidRPr="00F1026F" w:rsidRDefault="00F1026F" w:rsidP="00F1026F">
      <w:pPr>
        <w:pStyle w:val="a0"/>
        <w:rPr>
          <w:rFonts w:ascii="MS Mincho" w:eastAsia="MS Mincho" w:hAnsi="MS Mincho" w:cs="MS Mincho"/>
        </w:rPr>
      </w:pPr>
      <w:bookmarkStart w:id="69" w:name="_Hlk498594793"/>
      <w:r w:rsidRPr="00F1026F">
        <w:rPr>
          <w:rFonts w:ascii="MS Mincho" w:eastAsia="MS Mincho" w:hAnsi="MS Mincho" w:cs="MS Mincho"/>
        </w:rPr>
        <w:t>实现实时</w:t>
      </w:r>
      <w:r w:rsidRPr="00C44236">
        <w:rPr>
          <w:rFonts w:ascii="MS Mincho" w:eastAsia="MS Mincho" w:hAnsi="MS Mincho" w:cs="MS Mincho"/>
        </w:rPr>
        <w:t>的</w:t>
      </w:r>
      <w:r w:rsidRPr="00F1026F">
        <w:rPr>
          <w:rFonts w:ascii="MS Mincho" w:eastAsia="MS Mincho" w:hAnsi="MS Mincho" w:cs="MS Mincho"/>
        </w:rPr>
        <w:t>动态</w:t>
      </w:r>
      <w:r w:rsidRPr="00C44236">
        <w:rPr>
          <w:rFonts w:ascii="MS Mincho" w:eastAsia="MS Mincho" w:hAnsi="MS Mincho" w:cs="MS Mincho"/>
        </w:rPr>
        <w:t>黑名</w:t>
      </w:r>
      <w:r w:rsidRPr="00F1026F">
        <w:rPr>
          <w:rFonts w:ascii="MS Mincho" w:eastAsia="MS Mincho" w:hAnsi="MS Mincho" w:cs="MS Mincho"/>
        </w:rPr>
        <w:t>单</w:t>
      </w:r>
      <w:r w:rsidRPr="00C44236">
        <w:rPr>
          <w:rFonts w:ascii="MS Mincho" w:eastAsia="MS Mincho" w:hAnsi="MS Mincho" w:cs="MS Mincho"/>
        </w:rPr>
        <w:t>机制：将每天</w:t>
      </w:r>
      <w:r w:rsidRPr="00F1026F">
        <w:rPr>
          <w:rFonts w:ascii="MS Mincho" w:eastAsia="MS Mincho" w:hAnsi="MS Mincho" w:cs="MS Mincho"/>
        </w:rPr>
        <w:t>对</w:t>
      </w:r>
      <w:r w:rsidRPr="00C44236">
        <w:rPr>
          <w:rFonts w:ascii="MS Mincho" w:eastAsia="MS Mincho" w:hAnsi="MS Mincho" w:cs="MS Mincho"/>
        </w:rPr>
        <w:t>某个广告点</w:t>
      </w:r>
      <w:r w:rsidRPr="00F1026F">
        <w:rPr>
          <w:rFonts w:ascii="MS Mincho" w:eastAsia="MS Mincho" w:hAnsi="MS Mincho" w:cs="MS Mincho"/>
        </w:rPr>
        <w:t>击</w:t>
      </w:r>
      <w:r w:rsidRPr="00C44236">
        <w:rPr>
          <w:rFonts w:ascii="MS Mincho" w:eastAsia="MS Mincho" w:hAnsi="MS Mincho" w:cs="MS Mincho"/>
        </w:rPr>
        <w:t>超</w:t>
      </w:r>
      <w:r w:rsidRPr="00F1026F">
        <w:rPr>
          <w:rFonts w:ascii="MS Mincho" w:eastAsia="MS Mincho" w:hAnsi="MS Mincho" w:cs="MS Mincho"/>
        </w:rPr>
        <w:t>过100</w:t>
      </w:r>
      <w:r w:rsidRPr="00C44236">
        <w:rPr>
          <w:rFonts w:ascii="MS Mincho" w:eastAsia="MS Mincho" w:hAnsi="MS Mincho" w:cs="MS Mincho"/>
        </w:rPr>
        <w:t>次的用</w:t>
      </w:r>
      <w:r w:rsidRPr="00F1026F">
        <w:rPr>
          <w:rFonts w:ascii="MS Mincho" w:eastAsia="MS Mincho" w:hAnsi="MS Mincho" w:cs="MS Mincho"/>
        </w:rPr>
        <w:t>户</w:t>
      </w:r>
      <w:r w:rsidRPr="00C44236">
        <w:rPr>
          <w:rFonts w:ascii="MS Mincho" w:eastAsia="MS Mincho" w:hAnsi="MS Mincho" w:cs="MS Mincho"/>
        </w:rPr>
        <w:t>拉黑</w:t>
      </w:r>
    </w:p>
    <w:p w14:paraId="4827DE2B" w14:textId="0456C5FC" w:rsidR="004A3C6E" w:rsidRDefault="004A3C6E" w:rsidP="004A3C6E">
      <w:pPr>
        <w:pStyle w:val="3"/>
      </w:pPr>
      <w:bookmarkStart w:id="70" w:name="_Toc497920210"/>
      <w:bookmarkEnd w:id="69"/>
      <w:r>
        <w:rPr>
          <w:rFonts w:hint="eastAsia"/>
        </w:rPr>
        <w:t>数据模型</w:t>
      </w:r>
      <w:bookmarkEnd w:id="70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A3C6E" w14:paraId="4BFA042E" w14:textId="77777777" w:rsidTr="004A3C6E">
        <w:tc>
          <w:tcPr>
            <w:tcW w:w="8777" w:type="dxa"/>
          </w:tcPr>
          <w:p w14:paraId="1691225B" w14:textId="77777777" w:rsidR="004A3C6E" w:rsidRPr="004A3C6E" w:rsidRDefault="004A3C6E" w:rsidP="004A3C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`ad_blacklist`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`ad_blacklist`;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`ad_blacklist` (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`userid`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ENGINE=InnoDB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58DFADE9" w14:textId="77777777" w:rsidR="004A3C6E" w:rsidRDefault="004A3C6E" w:rsidP="004A3C6E"/>
          <w:p w14:paraId="2871504C" w14:textId="77777777" w:rsidR="004A3C6E" w:rsidRPr="004A3C6E" w:rsidRDefault="004A3C6E" w:rsidP="004A3C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`ad_user_click_count`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`ad_user_click_count`;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`ad_user_click_count` (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`date`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30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`userid`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`adid`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`clickCount`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ENGINE=InnoDB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3E292840" w14:textId="77777777" w:rsidR="004A3C6E" w:rsidRDefault="004A3C6E" w:rsidP="004A3C6E"/>
        </w:tc>
      </w:tr>
    </w:tbl>
    <w:p w14:paraId="0FF61331" w14:textId="77777777" w:rsidR="004A3C6E" w:rsidRDefault="004A3C6E" w:rsidP="004A3C6E"/>
    <w:p w14:paraId="6E4AEC94" w14:textId="14CE5F52" w:rsidR="004A3C6E" w:rsidRPr="004A3C6E" w:rsidRDefault="004A3C6E" w:rsidP="004A3C6E">
      <w:pPr>
        <w:pStyle w:val="3"/>
      </w:pPr>
      <w:bookmarkStart w:id="71" w:name="_Toc497920211"/>
      <w:r>
        <w:rPr>
          <w:rFonts w:hint="eastAsia"/>
        </w:rPr>
        <w:lastRenderedPageBreak/>
        <w:t>数据处理流程</w:t>
      </w:r>
      <w:bookmarkEnd w:id="71"/>
    </w:p>
    <w:p w14:paraId="454CCB2A" w14:textId="307D2AFB" w:rsidR="0045526E" w:rsidRDefault="0045526E" w:rsidP="0045526E">
      <w:r>
        <w:rPr>
          <w:noProof/>
        </w:rPr>
        <w:drawing>
          <wp:inline distT="0" distB="0" distL="0" distR="0" wp14:anchorId="094737A7" wp14:editId="32638F4C">
            <wp:extent cx="5567045" cy="3853180"/>
            <wp:effectExtent l="0" t="0" r="0" b="7620"/>
            <wp:docPr id="28" name="Picture 28" descr="../../广告统计用户黑名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广告统计用户黑名单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B7A6" w14:textId="0520D560" w:rsidR="0045526E" w:rsidRDefault="0045526E" w:rsidP="0045526E">
      <w:pPr>
        <w:pStyle w:val="2"/>
      </w:pPr>
      <w:bookmarkStart w:id="72" w:name="_Toc497920212"/>
      <w:r>
        <w:rPr>
          <w:rFonts w:hint="eastAsia"/>
        </w:rPr>
        <w:t>需求二：</w:t>
      </w:r>
      <w:bookmarkStart w:id="73" w:name="_Hlk498594241"/>
      <w:r>
        <w:rPr>
          <w:rFonts w:hint="eastAsia"/>
        </w:rPr>
        <w:t>广告点击实时统计</w:t>
      </w:r>
      <w:bookmarkEnd w:id="72"/>
      <w:bookmarkEnd w:id="73"/>
    </w:p>
    <w:p w14:paraId="292A32C4" w14:textId="77777777" w:rsidR="00F1026F" w:rsidRPr="00F1026F" w:rsidRDefault="00F1026F" w:rsidP="00F1026F">
      <w:pPr>
        <w:pStyle w:val="3"/>
      </w:pPr>
      <w:bookmarkStart w:id="74" w:name="_Toc497920213"/>
      <w:r>
        <w:rPr>
          <w:rFonts w:hint="eastAsia"/>
        </w:rPr>
        <w:t>要做什么？</w:t>
      </w:r>
      <w:bookmarkEnd w:id="74"/>
    </w:p>
    <w:p w14:paraId="6C7D9781" w14:textId="0AC37060" w:rsidR="00F1026F" w:rsidRPr="00F1026F" w:rsidRDefault="00F1026F" w:rsidP="00F1026F">
      <w:pPr>
        <w:pStyle w:val="a0"/>
        <w:rPr>
          <w:rFonts w:ascii="MS Mincho" w:eastAsia="MS Mincho" w:hAnsi="MS Mincho" w:cs="MS Mincho"/>
        </w:rPr>
      </w:pPr>
      <w:bookmarkStart w:id="75" w:name="_Hlk498594744"/>
      <w:r w:rsidRPr="00C44236">
        <w:rPr>
          <w:rFonts w:ascii="MS Mincho" w:eastAsia="MS Mincho" w:hAnsi="MS Mincho" w:cs="MS Mincho"/>
        </w:rPr>
        <w:t>每天各省各城市各广告的点</w:t>
      </w:r>
      <w:r w:rsidRPr="00F1026F">
        <w:rPr>
          <w:rFonts w:ascii="MS Mincho" w:eastAsia="MS Mincho" w:hAnsi="MS Mincho" w:cs="MS Mincho" w:hint="eastAsia"/>
        </w:rPr>
        <w:t>击</w:t>
      </w:r>
      <w:r w:rsidRPr="00C44236">
        <w:rPr>
          <w:rFonts w:ascii="MS Mincho" w:eastAsia="MS Mincho" w:hAnsi="MS Mincho" w:cs="MS Mincho"/>
        </w:rPr>
        <w:t>流量</w:t>
      </w:r>
      <w:r w:rsidRPr="00F1026F">
        <w:rPr>
          <w:rFonts w:ascii="MS Mincho" w:eastAsia="MS Mincho" w:hAnsi="MS Mincho" w:cs="MS Mincho" w:hint="eastAsia"/>
        </w:rPr>
        <w:t>实时统计</w:t>
      </w:r>
    </w:p>
    <w:p w14:paraId="1E222B35" w14:textId="7E0B3B21" w:rsidR="004A3C6E" w:rsidRDefault="004A3C6E" w:rsidP="004A3C6E">
      <w:pPr>
        <w:pStyle w:val="3"/>
      </w:pPr>
      <w:bookmarkStart w:id="76" w:name="_Toc497920214"/>
      <w:bookmarkEnd w:id="75"/>
      <w:r>
        <w:rPr>
          <w:rFonts w:hint="eastAsia"/>
        </w:rPr>
        <w:t>数据模型</w:t>
      </w:r>
      <w:bookmarkEnd w:id="76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A3C6E" w14:paraId="79EC1459" w14:textId="77777777" w:rsidTr="004A3C6E">
        <w:tc>
          <w:tcPr>
            <w:tcW w:w="8777" w:type="dxa"/>
          </w:tcPr>
          <w:p w14:paraId="0FF72917" w14:textId="77777777" w:rsidR="004A3C6E" w:rsidRPr="004A3C6E" w:rsidRDefault="004A3C6E" w:rsidP="004A3C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`ad_stat`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`ad_stat`;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`ad_stat` (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`date`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30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`province`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100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`city`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100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`adid`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`clickCount`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ENGINE=InnoDB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0D11AB7A" w14:textId="77777777" w:rsidR="004A3C6E" w:rsidRDefault="004A3C6E" w:rsidP="004A3C6E"/>
        </w:tc>
      </w:tr>
    </w:tbl>
    <w:p w14:paraId="0FE86A2F" w14:textId="77777777" w:rsidR="004A3C6E" w:rsidRDefault="004A3C6E" w:rsidP="004A3C6E"/>
    <w:p w14:paraId="623E5707" w14:textId="1177A330" w:rsidR="004A3C6E" w:rsidRPr="004A3C6E" w:rsidRDefault="004A3C6E" w:rsidP="004A3C6E">
      <w:pPr>
        <w:pStyle w:val="3"/>
      </w:pPr>
      <w:bookmarkStart w:id="77" w:name="_Toc497920215"/>
      <w:r>
        <w:rPr>
          <w:rFonts w:hint="eastAsia"/>
        </w:rPr>
        <w:lastRenderedPageBreak/>
        <w:t>数据处理流程</w:t>
      </w:r>
      <w:bookmarkEnd w:id="77"/>
    </w:p>
    <w:p w14:paraId="57A683A3" w14:textId="71DE1152" w:rsidR="0045526E" w:rsidRPr="0045526E" w:rsidRDefault="0045526E" w:rsidP="0045526E">
      <w:r>
        <w:rPr>
          <w:rFonts w:hint="eastAsia"/>
          <w:noProof/>
        </w:rPr>
        <w:drawing>
          <wp:inline distT="0" distB="0" distL="0" distR="0" wp14:anchorId="00E78A9C" wp14:editId="691F53C8">
            <wp:extent cx="5556885" cy="2602230"/>
            <wp:effectExtent l="0" t="0" r="5715" b="0"/>
            <wp:docPr id="29" name="Picture 29" descr="../../广告点击实时统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广告点击实时统计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2F73" w14:textId="2589D476" w:rsidR="0045526E" w:rsidRDefault="0045526E" w:rsidP="0045526E">
      <w:pPr>
        <w:pStyle w:val="2"/>
      </w:pPr>
      <w:bookmarkStart w:id="78" w:name="_Toc497920216"/>
      <w:r>
        <w:rPr>
          <w:rFonts w:hint="eastAsia"/>
        </w:rPr>
        <w:t>需求</w:t>
      </w:r>
      <w:r w:rsidR="0058223A">
        <w:rPr>
          <w:rFonts w:hint="eastAsia"/>
        </w:rPr>
        <w:t>三</w:t>
      </w:r>
      <w:r>
        <w:rPr>
          <w:rFonts w:hint="eastAsia"/>
        </w:rPr>
        <w:t>：</w:t>
      </w:r>
      <w:bookmarkStart w:id="79" w:name="_Hlk498594458"/>
      <w:r>
        <w:rPr>
          <w:rFonts w:hint="eastAsia"/>
        </w:rPr>
        <w:t>实时统计各省最热广告</w:t>
      </w:r>
      <w:bookmarkEnd w:id="78"/>
      <w:bookmarkEnd w:id="79"/>
    </w:p>
    <w:p w14:paraId="01099B29" w14:textId="77777777" w:rsidR="00F1026F" w:rsidRPr="00F1026F" w:rsidRDefault="00F1026F" w:rsidP="00F1026F">
      <w:pPr>
        <w:pStyle w:val="3"/>
      </w:pPr>
      <w:bookmarkStart w:id="80" w:name="_Toc497920217"/>
      <w:r>
        <w:rPr>
          <w:rFonts w:hint="eastAsia"/>
        </w:rPr>
        <w:t>要做什么？</w:t>
      </w:r>
      <w:bookmarkEnd w:id="80"/>
    </w:p>
    <w:p w14:paraId="52EA4944" w14:textId="3370693E" w:rsidR="00F1026F" w:rsidRPr="00F1026F" w:rsidRDefault="00F1026F" w:rsidP="00F1026F">
      <w:pPr>
        <w:pStyle w:val="a0"/>
        <w:rPr>
          <w:rFonts w:ascii="MS Mincho" w:eastAsia="MS Mincho" w:hAnsi="MS Mincho" w:cs="MS Mincho"/>
        </w:rPr>
      </w:pPr>
      <w:bookmarkStart w:id="81" w:name="_Hlk498594711"/>
      <w:r w:rsidRPr="00F1026F">
        <w:rPr>
          <w:rFonts w:ascii="MS Mincho" w:eastAsia="MS Mincho" w:hAnsi="MS Mincho" w:cs="MS Mincho" w:hint="eastAsia"/>
        </w:rPr>
        <w:t>统计</w:t>
      </w:r>
      <w:r w:rsidRPr="00C44236">
        <w:rPr>
          <w:rFonts w:ascii="MS Mincho" w:eastAsia="MS Mincho" w:hAnsi="MS Mincho" w:cs="MS Mincho"/>
        </w:rPr>
        <w:t>每天各省</w:t>
      </w:r>
      <w:r w:rsidRPr="00F1026F">
        <w:rPr>
          <w:rFonts w:ascii="MS Mincho" w:eastAsia="MS Mincho" w:hAnsi="MS Mincho" w:cs="MS Mincho" w:hint="eastAsia"/>
        </w:rPr>
        <w:t>top3热门广告</w:t>
      </w:r>
    </w:p>
    <w:p w14:paraId="17F01420" w14:textId="0152998F" w:rsidR="004A3C6E" w:rsidRDefault="004A3C6E" w:rsidP="004A3C6E">
      <w:pPr>
        <w:pStyle w:val="3"/>
      </w:pPr>
      <w:bookmarkStart w:id="82" w:name="_Toc497920218"/>
      <w:bookmarkEnd w:id="81"/>
      <w:r>
        <w:rPr>
          <w:rFonts w:hint="eastAsia"/>
        </w:rPr>
        <w:t>数据模型</w:t>
      </w:r>
      <w:bookmarkEnd w:id="82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A3C6E" w14:paraId="46E4B192" w14:textId="77777777" w:rsidTr="004A3C6E">
        <w:tc>
          <w:tcPr>
            <w:tcW w:w="8777" w:type="dxa"/>
          </w:tcPr>
          <w:p w14:paraId="57A7A243" w14:textId="77777777" w:rsidR="004A3C6E" w:rsidRPr="004A3C6E" w:rsidRDefault="004A3C6E" w:rsidP="004A3C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`ad_province_top3`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DROP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`ad_province_top3`;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`ad_province_top3` (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`date`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30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`province`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100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`adid`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`clickCount`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ENGINE=InnoDB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</w:p>
          <w:p w14:paraId="3855993E" w14:textId="77777777" w:rsidR="004A3C6E" w:rsidRDefault="004A3C6E" w:rsidP="004A3C6E"/>
        </w:tc>
      </w:tr>
    </w:tbl>
    <w:p w14:paraId="58D9B2FA" w14:textId="77777777" w:rsidR="004A3C6E" w:rsidRDefault="004A3C6E" w:rsidP="004A3C6E"/>
    <w:p w14:paraId="32B40B39" w14:textId="35C6AEFC" w:rsidR="004A3C6E" w:rsidRPr="004A3C6E" w:rsidRDefault="004A3C6E" w:rsidP="004A3C6E">
      <w:pPr>
        <w:pStyle w:val="3"/>
      </w:pPr>
      <w:bookmarkStart w:id="83" w:name="_Toc497920219"/>
      <w:r>
        <w:rPr>
          <w:rFonts w:hint="eastAsia"/>
        </w:rPr>
        <w:lastRenderedPageBreak/>
        <w:t>数据处理流程</w:t>
      </w:r>
      <w:bookmarkEnd w:id="83"/>
    </w:p>
    <w:p w14:paraId="6D63D5AC" w14:textId="2A7AA986" w:rsidR="0045526E" w:rsidRPr="0045526E" w:rsidRDefault="0045526E" w:rsidP="0045526E">
      <w:r>
        <w:rPr>
          <w:rFonts w:hint="eastAsia"/>
          <w:noProof/>
        </w:rPr>
        <w:drawing>
          <wp:inline distT="0" distB="0" distL="0" distR="0" wp14:anchorId="37AF9173" wp14:editId="0208E660">
            <wp:extent cx="5572760" cy="5860415"/>
            <wp:effectExtent l="0" t="0" r="0" b="6985"/>
            <wp:docPr id="30" name="Picture 30" descr="../../统计每天每个省份top3热门广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统计每天每个省份top3热门广告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27F1" w14:textId="5FE39EB3" w:rsidR="0045526E" w:rsidRDefault="0045526E" w:rsidP="0045526E">
      <w:pPr>
        <w:pStyle w:val="2"/>
      </w:pPr>
      <w:bookmarkStart w:id="84" w:name="_Toc497920220"/>
      <w:r>
        <w:rPr>
          <w:rFonts w:hint="eastAsia"/>
        </w:rPr>
        <w:t>需求</w:t>
      </w:r>
      <w:r w:rsidR="0058223A">
        <w:rPr>
          <w:rFonts w:hint="eastAsia"/>
        </w:rPr>
        <w:t>四</w:t>
      </w:r>
      <w:r>
        <w:rPr>
          <w:rFonts w:hint="eastAsia"/>
        </w:rPr>
        <w:t>：</w:t>
      </w:r>
      <w:bookmarkStart w:id="85" w:name="_Hlk498594476"/>
      <w:r>
        <w:rPr>
          <w:rFonts w:hint="eastAsia"/>
        </w:rPr>
        <w:t>最近一小时广告点击趋势统计</w:t>
      </w:r>
      <w:bookmarkEnd w:id="84"/>
      <w:bookmarkEnd w:id="85"/>
    </w:p>
    <w:p w14:paraId="49A6FD10" w14:textId="77777777" w:rsidR="00F1026F" w:rsidRPr="00F1026F" w:rsidRDefault="00F1026F" w:rsidP="00F1026F">
      <w:pPr>
        <w:pStyle w:val="3"/>
      </w:pPr>
      <w:bookmarkStart w:id="86" w:name="_Toc497920221"/>
      <w:r>
        <w:rPr>
          <w:rFonts w:hint="eastAsia"/>
        </w:rPr>
        <w:t>要做什么？</w:t>
      </w:r>
      <w:bookmarkEnd w:id="86"/>
    </w:p>
    <w:p w14:paraId="6892251F" w14:textId="21DF79B1" w:rsidR="00F1026F" w:rsidRPr="00F1026F" w:rsidRDefault="00F1026F" w:rsidP="00F1026F">
      <w:pPr>
        <w:pStyle w:val="a0"/>
        <w:rPr>
          <w:rFonts w:ascii="MS Mincho" w:eastAsia="MS Mincho" w:hAnsi="MS Mincho" w:cs="MS Mincho"/>
        </w:rPr>
      </w:pPr>
      <w:bookmarkStart w:id="87" w:name="_Hlk498594598"/>
      <w:r w:rsidRPr="00F1026F">
        <w:rPr>
          <w:rFonts w:ascii="MS Mincho" w:eastAsia="MS Mincho" w:hAnsi="MS Mincho" w:cs="MS Mincho" w:hint="eastAsia"/>
        </w:rPr>
        <w:t>统计</w:t>
      </w:r>
      <w:r w:rsidRPr="00C44236">
        <w:rPr>
          <w:rFonts w:ascii="MS Mincho" w:eastAsia="MS Mincho" w:hAnsi="MS Mincho" w:cs="MS Mincho"/>
        </w:rPr>
        <w:t>各广告最近</w:t>
      </w:r>
      <w:r w:rsidRPr="00F1026F">
        <w:rPr>
          <w:rFonts w:ascii="MS Mincho" w:eastAsia="MS Mincho" w:hAnsi="MS Mincho" w:cs="MS Mincho"/>
        </w:rPr>
        <w:t>1</w:t>
      </w:r>
      <w:r w:rsidRPr="00C44236">
        <w:rPr>
          <w:rFonts w:ascii="MS Mincho" w:eastAsia="MS Mincho" w:hAnsi="MS Mincho" w:cs="MS Mincho"/>
        </w:rPr>
        <w:t>小</w:t>
      </w:r>
      <w:r w:rsidRPr="00F1026F">
        <w:rPr>
          <w:rFonts w:ascii="MS Mincho" w:eastAsia="MS Mincho" w:hAnsi="MS Mincho" w:cs="MS Mincho" w:hint="eastAsia"/>
        </w:rPr>
        <w:t>时</w:t>
      </w:r>
      <w:r w:rsidRPr="00C44236">
        <w:rPr>
          <w:rFonts w:ascii="MS Mincho" w:eastAsia="MS Mincho" w:hAnsi="MS Mincho" w:cs="MS Mincho"/>
        </w:rPr>
        <w:t>内的点</w:t>
      </w:r>
      <w:r w:rsidRPr="00F1026F">
        <w:rPr>
          <w:rFonts w:ascii="MS Mincho" w:eastAsia="MS Mincho" w:hAnsi="MS Mincho" w:cs="MS Mincho" w:hint="eastAsia"/>
        </w:rPr>
        <w:t>击</w:t>
      </w:r>
      <w:r w:rsidRPr="00C44236">
        <w:rPr>
          <w:rFonts w:ascii="MS Mincho" w:eastAsia="MS Mincho" w:hAnsi="MS Mincho" w:cs="MS Mincho"/>
        </w:rPr>
        <w:t>量</w:t>
      </w:r>
      <w:r w:rsidRPr="00F1026F">
        <w:rPr>
          <w:rFonts w:ascii="MS Mincho" w:eastAsia="MS Mincho" w:hAnsi="MS Mincho" w:cs="MS Mincho" w:hint="eastAsia"/>
        </w:rPr>
        <w:t>趋势</w:t>
      </w:r>
      <w:r w:rsidRPr="00C44236">
        <w:rPr>
          <w:rFonts w:ascii="MS Mincho" w:eastAsia="MS Mincho" w:hAnsi="MS Mincho" w:cs="MS Mincho"/>
        </w:rPr>
        <w:t>：各广告最近</w:t>
      </w:r>
      <w:r w:rsidRPr="00F1026F">
        <w:rPr>
          <w:rFonts w:ascii="MS Mincho" w:eastAsia="MS Mincho" w:hAnsi="MS Mincho" w:cs="MS Mincho"/>
        </w:rPr>
        <w:t>1</w:t>
      </w:r>
      <w:r w:rsidRPr="00C44236">
        <w:rPr>
          <w:rFonts w:ascii="MS Mincho" w:eastAsia="MS Mincho" w:hAnsi="MS Mincho" w:cs="MS Mincho"/>
        </w:rPr>
        <w:t>小</w:t>
      </w:r>
      <w:r w:rsidRPr="00F1026F">
        <w:rPr>
          <w:rFonts w:ascii="MS Mincho" w:eastAsia="MS Mincho" w:hAnsi="MS Mincho" w:cs="MS Mincho" w:hint="eastAsia"/>
        </w:rPr>
        <w:t>时</w:t>
      </w:r>
      <w:r w:rsidRPr="00C44236">
        <w:rPr>
          <w:rFonts w:ascii="MS Mincho" w:eastAsia="MS Mincho" w:hAnsi="MS Mincho" w:cs="MS Mincho"/>
        </w:rPr>
        <w:t>内各分</w:t>
      </w:r>
      <w:r w:rsidRPr="00F1026F">
        <w:rPr>
          <w:rFonts w:ascii="MS Mincho" w:eastAsia="MS Mincho" w:hAnsi="MS Mincho" w:cs="MS Mincho" w:hint="eastAsia"/>
        </w:rPr>
        <w:t>钟</w:t>
      </w:r>
      <w:r w:rsidRPr="00C44236">
        <w:rPr>
          <w:rFonts w:ascii="MS Mincho" w:eastAsia="MS Mincho" w:hAnsi="MS Mincho" w:cs="MS Mincho"/>
        </w:rPr>
        <w:t>的点</w:t>
      </w:r>
      <w:r w:rsidRPr="00F1026F">
        <w:rPr>
          <w:rFonts w:ascii="MS Mincho" w:eastAsia="MS Mincho" w:hAnsi="MS Mincho" w:cs="MS Mincho" w:hint="eastAsia"/>
        </w:rPr>
        <w:t>击</w:t>
      </w:r>
      <w:r w:rsidRPr="00C44236">
        <w:rPr>
          <w:rFonts w:ascii="MS Mincho" w:eastAsia="MS Mincho" w:hAnsi="MS Mincho" w:cs="MS Mincho"/>
        </w:rPr>
        <w:t>量</w:t>
      </w:r>
    </w:p>
    <w:p w14:paraId="5508D508" w14:textId="3A4FFDA5" w:rsidR="004A3C6E" w:rsidRDefault="004A3C6E" w:rsidP="004A3C6E">
      <w:pPr>
        <w:pStyle w:val="3"/>
      </w:pPr>
      <w:bookmarkStart w:id="88" w:name="_Toc497920222"/>
      <w:bookmarkEnd w:id="87"/>
      <w:r>
        <w:rPr>
          <w:rFonts w:hint="eastAsia"/>
        </w:rPr>
        <w:t>数据模型</w:t>
      </w:r>
      <w:bookmarkEnd w:id="88"/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A3C6E" w14:paraId="17F1DBA4" w14:textId="77777777" w:rsidTr="004A3C6E">
        <w:tc>
          <w:tcPr>
            <w:tcW w:w="8777" w:type="dxa"/>
          </w:tcPr>
          <w:p w14:paraId="0420CAE8" w14:textId="77777777" w:rsidR="004A3C6E" w:rsidRPr="004A3C6E" w:rsidRDefault="004A3C6E" w:rsidP="004A3C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 Table structure for `ad_click_trend`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  <w:t>-- ----------------------------</w:t>
            </w:r>
            <w:r w:rsidRPr="004A3C6E">
              <w:rPr>
                <w:rFonts w:ascii="Consolas" w:hAnsi="Consolas" w:cs="Courier New"/>
                <w:i/>
                <w:iCs/>
                <w:color w:val="808080"/>
                <w:sz w:val="20"/>
                <w:szCs w:val="20"/>
              </w:rPr>
              <w:br/>
            </w:r>
            <w:bookmarkStart w:id="89" w:name="_GoBack"/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lastRenderedPageBreak/>
              <w:t xml:space="preserve">DROP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IF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EXISTS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`ad_click_trend`;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CREATE TABLE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`ad_click_trend` (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`date`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30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`hour`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30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`minute`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varchar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30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`adid`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,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br/>
              <w:t xml:space="preserve">  </w:t>
            </w:r>
            <w:r w:rsidRPr="004A3C6E">
              <w:rPr>
                <w:rFonts w:ascii="Consolas" w:hAnsi="Consolas" w:cs="Courier New"/>
                <w:b/>
                <w:bCs/>
                <w:color w:val="660E7A"/>
                <w:sz w:val="20"/>
                <w:szCs w:val="20"/>
              </w:rPr>
              <w:t xml:space="preserve">`clickCount`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int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(</w:t>
            </w:r>
            <w:r w:rsidRPr="004A3C6E">
              <w:rPr>
                <w:rFonts w:ascii="Consolas" w:hAnsi="Consolas" w:cs="Courier New"/>
                <w:color w:val="0000FF"/>
                <w:sz w:val="20"/>
                <w:szCs w:val="20"/>
              </w:rPr>
              <w:t>11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>DEFAULT NULL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br/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 xml:space="preserve">) ENGINE=InnoDB </w:t>
            </w:r>
            <w:r w:rsidRPr="004A3C6E">
              <w:rPr>
                <w:rFonts w:ascii="Consolas" w:hAnsi="Consolas" w:cs="Courier New"/>
                <w:b/>
                <w:bCs/>
                <w:color w:val="000080"/>
                <w:sz w:val="20"/>
                <w:szCs w:val="20"/>
              </w:rPr>
              <w:t xml:space="preserve">DEFAULT </w:t>
            </w:r>
            <w:r w:rsidRPr="004A3C6E">
              <w:rPr>
                <w:rFonts w:ascii="Consolas" w:hAnsi="Consolas" w:cs="Courier New"/>
                <w:color w:val="000000"/>
                <w:sz w:val="20"/>
                <w:szCs w:val="20"/>
              </w:rPr>
              <w:t>CHARSET=utf8;</w:t>
            </w:r>
            <w:bookmarkEnd w:id="89"/>
          </w:p>
          <w:p w14:paraId="0B3C00A8" w14:textId="77777777" w:rsidR="004A3C6E" w:rsidRDefault="004A3C6E" w:rsidP="004A3C6E"/>
        </w:tc>
      </w:tr>
    </w:tbl>
    <w:p w14:paraId="29C27058" w14:textId="77777777" w:rsidR="004A3C6E" w:rsidRDefault="004A3C6E" w:rsidP="004A3C6E"/>
    <w:p w14:paraId="235CABCC" w14:textId="77777777" w:rsidR="004A3C6E" w:rsidRDefault="004A3C6E" w:rsidP="004A3C6E"/>
    <w:p w14:paraId="3537840E" w14:textId="7FACF7B0" w:rsidR="004A3C6E" w:rsidRPr="004A3C6E" w:rsidRDefault="004A3C6E" w:rsidP="004A3C6E">
      <w:pPr>
        <w:pStyle w:val="3"/>
      </w:pPr>
      <w:bookmarkStart w:id="90" w:name="_Toc497920223"/>
      <w:r>
        <w:rPr>
          <w:rFonts w:hint="eastAsia"/>
        </w:rPr>
        <w:t>数据处理流程</w:t>
      </w:r>
      <w:bookmarkEnd w:id="90"/>
    </w:p>
    <w:p w14:paraId="787F270B" w14:textId="216158BD" w:rsidR="0045526E" w:rsidRPr="00376591" w:rsidRDefault="0058223A" w:rsidP="0045526E">
      <w:r>
        <w:rPr>
          <w:rFonts w:hint="eastAsia"/>
          <w:noProof/>
        </w:rPr>
        <w:drawing>
          <wp:inline distT="0" distB="0" distL="0" distR="0" wp14:anchorId="130105E2" wp14:editId="7D5E2FEB">
            <wp:extent cx="5578475" cy="2651125"/>
            <wp:effectExtent l="0" t="0" r="9525" b="0"/>
            <wp:docPr id="31" name="Picture 31" descr="../../最近1小时滑动窗口内的广告点击趋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最近1小时滑动窗口内的广告点击趋势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D2E5" w14:textId="2CA6B732" w:rsidR="000C662E" w:rsidRDefault="002C0614" w:rsidP="000C662E">
      <w:pPr>
        <w:pStyle w:val="1"/>
      </w:pPr>
      <w:bookmarkStart w:id="91" w:name="_Toc497920224"/>
      <w:r>
        <w:rPr>
          <w:rFonts w:hint="eastAsia"/>
        </w:rPr>
        <w:t>大数据</w:t>
      </w:r>
      <w:r w:rsidR="0058223A">
        <w:rPr>
          <w:rFonts w:hint="eastAsia"/>
        </w:rPr>
        <w:t>部署</w:t>
      </w:r>
      <w:r w:rsidR="000C662E">
        <w:rPr>
          <w:rFonts w:hint="eastAsia"/>
        </w:rPr>
        <w:t>建设</w:t>
      </w:r>
      <w:r>
        <w:rPr>
          <w:rFonts w:hint="eastAsia"/>
        </w:rPr>
        <w:t>（选做）</w:t>
      </w:r>
      <w:bookmarkEnd w:id="91"/>
    </w:p>
    <w:p w14:paraId="5C46F310" w14:textId="6EAA042F" w:rsidR="0058223A" w:rsidRPr="0058223A" w:rsidRDefault="0058223A" w:rsidP="0058223A">
      <w:pPr>
        <w:pStyle w:val="2"/>
      </w:pPr>
      <w:bookmarkStart w:id="92" w:name="_Toc497920225"/>
      <w:r>
        <w:rPr>
          <w:rFonts w:hint="eastAsia"/>
        </w:rPr>
        <w:t>通过</w:t>
      </w:r>
      <w:r>
        <w:rPr>
          <w:rFonts w:hint="eastAsia"/>
        </w:rPr>
        <w:t>azkaban</w:t>
      </w:r>
      <w:r>
        <w:rPr>
          <w:rFonts w:hint="eastAsia"/>
        </w:rPr>
        <w:t>将业务进行部署</w:t>
      </w:r>
      <w:bookmarkEnd w:id="92"/>
      <w:r w:rsidRPr="0058223A">
        <w:t xml:space="preserve"> </w:t>
      </w:r>
    </w:p>
    <w:p w14:paraId="41D6934D" w14:textId="382ED73C" w:rsidR="0051766E" w:rsidRDefault="0058223A" w:rsidP="0058223A">
      <w:pPr>
        <w:pStyle w:val="2"/>
      </w:pPr>
      <w:bookmarkStart w:id="93" w:name="_Toc497920226"/>
      <w:r>
        <w:rPr>
          <w:rFonts w:hint="eastAsia"/>
        </w:rPr>
        <w:t>通过</w:t>
      </w:r>
      <w:r>
        <w:rPr>
          <w:rFonts w:hint="eastAsia"/>
        </w:rPr>
        <w:t>Zeppelin</w:t>
      </w:r>
      <w:r>
        <w:rPr>
          <w:rFonts w:hint="eastAsia"/>
        </w:rPr>
        <w:t>将</w:t>
      </w:r>
      <w:r>
        <w:rPr>
          <w:rFonts w:hint="eastAsia"/>
        </w:rPr>
        <w:t>MySQL</w:t>
      </w:r>
      <w:r>
        <w:rPr>
          <w:rFonts w:hint="eastAsia"/>
        </w:rPr>
        <w:t>中的数据进行图表输出</w:t>
      </w:r>
      <w:bookmarkEnd w:id="15"/>
      <w:bookmarkEnd w:id="93"/>
    </w:p>
    <w:sectPr w:rsidR="0051766E">
      <w:pgSz w:w="11906" w:h="16838"/>
      <w:pgMar w:top="1418" w:right="1418" w:bottom="1418" w:left="1701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1FD34A" w14:textId="77777777" w:rsidR="00AE50A6" w:rsidRDefault="00AE50A6">
      <w:r>
        <w:separator/>
      </w:r>
    </w:p>
  </w:endnote>
  <w:endnote w:type="continuationSeparator" w:id="0">
    <w:p w14:paraId="56DAA3F4" w14:textId="77777777" w:rsidR="00AE50A6" w:rsidRDefault="00AE5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细黑">
    <w:altName w:val="STHe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0A1EF" w14:textId="77777777" w:rsidR="006C26EF" w:rsidRPr="00BA0A7E" w:rsidRDefault="006C26EF" w:rsidP="00BA0A7E">
    <w:pPr>
      <w:pStyle w:val="afe"/>
      <w:ind w:firstLine="0"/>
      <w:jc w:val="center"/>
      <w:rPr>
        <w:rFonts w:ascii="黑体" w:eastAsia="黑体" w:hAnsi="黑体"/>
        <w:color w:val="000000" w:themeColor="text1"/>
        <w:szCs w:val="21"/>
      </w:rPr>
    </w:pPr>
    <w:r w:rsidRPr="00C10A9B">
      <w:rPr>
        <w:rFonts w:ascii="黑体" w:eastAsia="黑体" w:hAnsi="黑体" w:hint="eastAsia"/>
        <w:color w:val="000000" w:themeColor="text1"/>
        <w:szCs w:val="21"/>
      </w:rPr>
      <w:t>【更多</w:t>
    </w:r>
    <w:r w:rsidRPr="00C10A9B">
      <w:rPr>
        <w:rFonts w:ascii="黑体" w:eastAsia="黑体" w:hAnsi="黑体"/>
        <w:color w:val="000000" w:themeColor="text1"/>
        <w:szCs w:val="21"/>
      </w:rPr>
      <w:t>Java</w:t>
    </w:r>
    <w:r w:rsidRPr="00C10A9B">
      <w:rPr>
        <w:rFonts w:ascii="黑体" w:eastAsia="黑体" w:hAnsi="黑体" w:hint="eastAsia"/>
        <w:color w:val="000000" w:themeColor="text1"/>
        <w:szCs w:val="21"/>
      </w:rPr>
      <w:t>、HTML</w:t>
    </w:r>
    <w:r w:rsidRPr="00C10A9B">
      <w:rPr>
        <w:rFonts w:ascii="黑体" w:eastAsia="黑体" w:hAnsi="黑体"/>
        <w:color w:val="000000" w:themeColor="text1"/>
        <w:szCs w:val="21"/>
      </w:rPr>
      <w:t>5</w:t>
    </w:r>
    <w:r w:rsidRPr="00C10A9B">
      <w:rPr>
        <w:rFonts w:ascii="黑体" w:eastAsia="黑体" w:hAnsi="黑体" w:hint="eastAsia"/>
        <w:color w:val="000000" w:themeColor="text1"/>
        <w:szCs w:val="21"/>
      </w:rPr>
      <w:t>、</w:t>
    </w:r>
    <w:r w:rsidRPr="00C10A9B">
      <w:rPr>
        <w:rFonts w:ascii="黑体" w:eastAsia="黑体" w:hAnsi="黑体"/>
        <w:color w:val="000000" w:themeColor="text1"/>
        <w:szCs w:val="21"/>
      </w:rPr>
      <w:t>Android</w:t>
    </w:r>
    <w:r w:rsidRPr="00C10A9B">
      <w:rPr>
        <w:rFonts w:ascii="黑体" w:eastAsia="黑体" w:hAnsi="黑体" w:hint="eastAsia"/>
        <w:color w:val="000000" w:themeColor="text1"/>
        <w:szCs w:val="21"/>
      </w:rPr>
      <w:t>、python、大数据</w:t>
    </w:r>
    <w:r w:rsidRPr="00C10A9B">
      <w:rPr>
        <w:rFonts w:ascii="黑体" w:eastAsia="黑体" w:hAnsi="黑体"/>
        <w:color w:val="000000" w:themeColor="text1"/>
        <w:szCs w:val="21"/>
      </w:rPr>
      <w:t xml:space="preserve"> </w:t>
    </w:r>
    <w:r>
      <w:rPr>
        <w:rFonts w:ascii="黑体" w:eastAsia="黑体" w:hAnsi="黑体" w:hint="eastAsia"/>
        <w:color w:val="000000" w:themeColor="text1"/>
        <w:szCs w:val="21"/>
      </w:rPr>
      <w:t>资料，可访问尚硅谷（中国）</w:t>
    </w:r>
    <w:r w:rsidRPr="00C10A9B">
      <w:rPr>
        <w:rFonts w:ascii="黑体" w:eastAsia="黑体" w:hAnsi="黑体"/>
        <w:color w:val="000000" w:themeColor="text1"/>
        <w:szCs w:val="21"/>
      </w:rPr>
      <w:t xml:space="preserve"> </w:t>
    </w:r>
    <w:hyperlink r:id="rId1" w:history="1">
      <w:r w:rsidRPr="00C10A9B">
        <w:rPr>
          <w:rStyle w:val="a5"/>
          <w:rFonts w:ascii="黑体" w:eastAsia="黑体" w:hAnsi="黑体"/>
          <w:color w:val="000000" w:themeColor="text1"/>
          <w:szCs w:val="21"/>
        </w:rPr>
        <w:t>www.atguigu.com</w:t>
      </w:r>
    </w:hyperlink>
    <w:r w:rsidRPr="00C10A9B">
      <w:rPr>
        <w:rFonts w:ascii="黑体" w:eastAsia="黑体" w:hAnsi="黑体"/>
        <w:color w:val="000000" w:themeColor="text1"/>
        <w:szCs w:val="21"/>
      </w:rPr>
      <w:t xml:space="preserve"> </w:t>
    </w:r>
    <w:r w:rsidRPr="00C10A9B">
      <w:rPr>
        <w:rFonts w:ascii="黑体" w:eastAsia="黑体" w:hAnsi="黑体" w:hint="eastAsia"/>
        <w:color w:val="000000" w:themeColor="text1"/>
        <w:szCs w:val="21"/>
      </w:rPr>
      <w:t>下载区】</w: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7CD0BD0" wp14:editId="704AFE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98" name="文本框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6A7A81" w14:textId="39D33187" w:rsidR="006C26EF" w:rsidRDefault="006C26EF" w:rsidP="00BA0A7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B65D7">
                            <w:rPr>
                              <w:noProof/>
                              <w:sz w:val="18"/>
                            </w:rPr>
                            <w:t>26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D0BD0" id="_x0000_t202" coordsize="21600,21600" o:spt="202" path="m,l,21600r21600,l21600,xe">
              <v:stroke joinstyle="miter"/>
              <v:path gradientshapeok="t" o:connecttype="rect"/>
            </v:shapetype>
            <v:shape id="文本框21" o:spid="_x0000_s1026" type="#_x0000_t202" style="position:absolute;left:0;text-align:left;margin-left:0;margin-top:0;width:4.55pt;height:10.35pt;z-index:25166745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" filled="f" stroked="f">
              <v:textbox style="mso-fit-shape-to-text:t" inset="0,0,0,0">
                <w:txbxContent>
                  <w:p w14:paraId="266A7A81" w14:textId="39D33187" w:rsidR="006C26EF" w:rsidRDefault="006C26EF" w:rsidP="00BA0A7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B65D7">
                      <w:rPr>
                        <w:noProof/>
                        <w:sz w:val="18"/>
                      </w:rPr>
                      <w:t>26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81D1ECB" wp14:editId="6033070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05" name="文本框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D71C65" w14:textId="3F157930" w:rsidR="006C26EF" w:rsidRDefault="006C26EF" w:rsidP="00BA0A7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B65D7">
                            <w:rPr>
                              <w:noProof/>
                              <w:sz w:val="18"/>
                            </w:rPr>
                            <w:t>26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1D1ECB" id="文本框13" o:spid="_x0000_s1027" type="#_x0000_t202" style="position:absolute;left:0;text-align:left;margin-left:0;margin-top:0;width:4.55pt;height:10.35pt;z-index:251666432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" filled="f" stroked="f">
              <v:textbox style="mso-fit-shape-to-text:t" inset="0,0,0,0">
                <w:txbxContent>
                  <w:p w14:paraId="06D71C65" w14:textId="3F157930" w:rsidR="006C26EF" w:rsidRDefault="006C26EF" w:rsidP="00BA0A7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B65D7">
                      <w:rPr>
                        <w:noProof/>
                        <w:sz w:val="18"/>
                      </w:rPr>
                      <w:t>26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A12A47" wp14:editId="227B006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12065" b="20955"/>
              <wp:wrapNone/>
              <wp:docPr id="5" name="文本框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63F2" w14:textId="15F2E14B" w:rsidR="006C26EF" w:rsidRDefault="006C26EF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B65D7">
                            <w:rPr>
                              <w:noProof/>
                              <w:sz w:val="18"/>
                            </w:rPr>
                            <w:t>26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A12A47" id="_x0000_s1028" type="#_x0000_t202" style="position:absolute;left:0;text-align:left;margin-left:0;margin-top:0;width:4.55pt;height:10.3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" filled="f" stroked="f">
              <v:textbox style="mso-fit-shape-to-text:t" inset="0,0,0,0">
                <w:txbxContent>
                  <w:p w14:paraId="2AB863F2" w14:textId="15F2E14B" w:rsidR="006C26EF" w:rsidRDefault="006C26EF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B65D7">
                      <w:rPr>
                        <w:noProof/>
                        <w:sz w:val="18"/>
                      </w:rPr>
                      <w:t>26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AE5860" w14:textId="77777777" w:rsidR="006C26EF" w:rsidRPr="00BA0A7E" w:rsidRDefault="006C26EF" w:rsidP="00BA0A7E">
    <w:pPr>
      <w:pStyle w:val="afe"/>
      <w:ind w:firstLine="0"/>
      <w:jc w:val="center"/>
      <w:rPr>
        <w:rFonts w:ascii="黑体" w:eastAsia="黑体" w:hAnsi="黑体"/>
        <w:color w:val="000000" w:themeColor="text1"/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19BDEAC" wp14:editId="43BA27F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8100" cy="131445"/>
              <wp:effectExtent l="0" t="0" r="0" b="0"/>
              <wp:wrapNone/>
              <wp:docPr id="3" name="文本框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0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CA462E" w14:textId="1C6D2742" w:rsidR="006C26EF" w:rsidRDefault="006C26EF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B65D7">
                            <w:rPr>
                              <w:noProof/>
                              <w:sz w:val="18"/>
                            </w:rPr>
                            <w:t>I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9BDEAC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0;margin-top:0;width:3pt;height:10.35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" filled="f" stroked="f">
              <v:textbox style="mso-fit-shape-to-text:t" inset="0,0,0,0">
                <w:txbxContent>
                  <w:p w14:paraId="4ECA462E" w14:textId="1C6D2742" w:rsidR="006C26EF" w:rsidRDefault="006C26EF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B65D7">
                      <w:rPr>
                        <w:noProof/>
                        <w:sz w:val="18"/>
                      </w:rPr>
                      <w:t>I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C10A9B">
      <w:rPr>
        <w:rFonts w:ascii="黑体" w:eastAsia="黑体" w:hAnsi="黑体" w:hint="eastAsia"/>
        <w:color w:val="000000" w:themeColor="text1"/>
        <w:szCs w:val="21"/>
      </w:rPr>
      <w:t>【更多</w:t>
    </w:r>
    <w:r w:rsidRPr="00C10A9B">
      <w:rPr>
        <w:rFonts w:ascii="黑体" w:eastAsia="黑体" w:hAnsi="黑体"/>
        <w:color w:val="000000" w:themeColor="text1"/>
        <w:szCs w:val="21"/>
      </w:rPr>
      <w:t>Java</w:t>
    </w:r>
    <w:r w:rsidRPr="00C10A9B">
      <w:rPr>
        <w:rFonts w:ascii="黑体" w:eastAsia="黑体" w:hAnsi="黑体" w:hint="eastAsia"/>
        <w:color w:val="000000" w:themeColor="text1"/>
        <w:szCs w:val="21"/>
      </w:rPr>
      <w:t>、HTML</w:t>
    </w:r>
    <w:r w:rsidRPr="00C10A9B">
      <w:rPr>
        <w:rFonts w:ascii="黑体" w:eastAsia="黑体" w:hAnsi="黑体"/>
        <w:color w:val="000000" w:themeColor="text1"/>
        <w:szCs w:val="21"/>
      </w:rPr>
      <w:t>5</w:t>
    </w:r>
    <w:r w:rsidRPr="00C10A9B">
      <w:rPr>
        <w:rFonts w:ascii="黑体" w:eastAsia="黑体" w:hAnsi="黑体" w:hint="eastAsia"/>
        <w:color w:val="000000" w:themeColor="text1"/>
        <w:szCs w:val="21"/>
      </w:rPr>
      <w:t>、</w:t>
    </w:r>
    <w:r w:rsidRPr="00C10A9B">
      <w:rPr>
        <w:rFonts w:ascii="黑体" w:eastAsia="黑体" w:hAnsi="黑体"/>
        <w:color w:val="000000" w:themeColor="text1"/>
        <w:szCs w:val="21"/>
      </w:rPr>
      <w:t>Android</w:t>
    </w:r>
    <w:r w:rsidRPr="00C10A9B">
      <w:rPr>
        <w:rFonts w:ascii="黑体" w:eastAsia="黑体" w:hAnsi="黑体" w:hint="eastAsia"/>
        <w:color w:val="000000" w:themeColor="text1"/>
        <w:szCs w:val="21"/>
      </w:rPr>
      <w:t>、python、大数据</w:t>
    </w:r>
    <w:r w:rsidRPr="00C10A9B">
      <w:rPr>
        <w:rFonts w:ascii="黑体" w:eastAsia="黑体" w:hAnsi="黑体"/>
        <w:color w:val="000000" w:themeColor="text1"/>
        <w:szCs w:val="21"/>
      </w:rPr>
      <w:t xml:space="preserve"> </w:t>
    </w:r>
    <w:r>
      <w:rPr>
        <w:rFonts w:ascii="黑体" w:eastAsia="黑体" w:hAnsi="黑体" w:hint="eastAsia"/>
        <w:color w:val="000000" w:themeColor="text1"/>
        <w:szCs w:val="21"/>
      </w:rPr>
      <w:t>资料，可访问尚硅谷（中国）</w:t>
    </w:r>
    <w:r w:rsidRPr="00C10A9B">
      <w:rPr>
        <w:rFonts w:ascii="黑体" w:eastAsia="黑体" w:hAnsi="黑体"/>
        <w:color w:val="000000" w:themeColor="text1"/>
        <w:szCs w:val="21"/>
      </w:rPr>
      <w:t xml:space="preserve"> </w:t>
    </w:r>
    <w:hyperlink r:id="rId1" w:history="1">
      <w:r w:rsidRPr="00C10A9B">
        <w:rPr>
          <w:rStyle w:val="a5"/>
          <w:rFonts w:ascii="黑体" w:eastAsia="黑体" w:hAnsi="黑体"/>
          <w:color w:val="000000" w:themeColor="text1"/>
          <w:szCs w:val="21"/>
        </w:rPr>
        <w:t>www.atguigu.com</w:t>
      </w:r>
    </w:hyperlink>
    <w:r w:rsidRPr="00C10A9B">
      <w:rPr>
        <w:rFonts w:ascii="黑体" w:eastAsia="黑体" w:hAnsi="黑体"/>
        <w:color w:val="000000" w:themeColor="text1"/>
        <w:szCs w:val="21"/>
      </w:rPr>
      <w:t xml:space="preserve"> </w:t>
    </w:r>
    <w:r w:rsidRPr="00C10A9B">
      <w:rPr>
        <w:rFonts w:ascii="黑体" w:eastAsia="黑体" w:hAnsi="黑体" w:hint="eastAsia"/>
        <w:color w:val="000000" w:themeColor="text1"/>
        <w:szCs w:val="21"/>
      </w:rPr>
      <w:t>下载区】</w: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79C8433" wp14:editId="2A88855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8100" cy="131445"/>
              <wp:effectExtent l="0" t="0" r="0" b="0"/>
              <wp:wrapNone/>
              <wp:docPr id="77" name="文本框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0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AFC47A" w14:textId="4D023066" w:rsidR="006C26EF" w:rsidRDefault="006C26EF" w:rsidP="00BA0A7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B65D7">
                            <w:rPr>
                              <w:noProof/>
                              <w:sz w:val="18"/>
                            </w:rPr>
                            <w:t>I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9C8433" id="_x0000_s1030" type="#_x0000_t202" style="position:absolute;left:0;text-align:left;margin-left:0;margin-top:0;width:3pt;height:10.35pt;z-index:25166438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" filled="f" stroked="f">
              <v:textbox style="mso-fit-shape-to-text:t" inset="0,0,0,0">
                <w:txbxContent>
                  <w:p w14:paraId="4FAFC47A" w14:textId="4D023066" w:rsidR="006C26EF" w:rsidRDefault="006C26EF" w:rsidP="00BA0A7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B65D7">
                      <w:rPr>
                        <w:noProof/>
                        <w:sz w:val="18"/>
                      </w:rPr>
                      <w:t>I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26F911A" wp14:editId="1D1E650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8100" cy="131445"/>
              <wp:effectExtent l="0" t="0" r="0" b="0"/>
              <wp:wrapNone/>
              <wp:docPr id="79" name="文本框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0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B904DD" w14:textId="066463D0" w:rsidR="006C26EF" w:rsidRDefault="006C26EF" w:rsidP="00BA0A7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B65D7">
                            <w:rPr>
                              <w:noProof/>
                              <w:sz w:val="18"/>
                            </w:rPr>
                            <w:t>I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6F911A" id="_x0000_s1031" type="#_x0000_t202" style="position:absolute;left:0;text-align:left;margin-left:0;margin-top:0;width:3pt;height:10.35pt;z-index:25166336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" filled="f" stroked="f">
              <v:textbox style="mso-fit-shape-to-text:t" inset="0,0,0,0">
                <w:txbxContent>
                  <w:p w14:paraId="23B904DD" w14:textId="066463D0" w:rsidR="006C26EF" w:rsidRDefault="006C26EF" w:rsidP="00BA0A7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B65D7">
                      <w:rPr>
                        <w:noProof/>
                        <w:sz w:val="18"/>
                      </w:rPr>
                      <w:t>I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7BE9F" w14:textId="77777777" w:rsidR="00AE50A6" w:rsidRDefault="00AE50A6">
      <w:r>
        <w:separator/>
      </w:r>
    </w:p>
  </w:footnote>
  <w:footnote w:type="continuationSeparator" w:id="0">
    <w:p w14:paraId="1FDF6900" w14:textId="77777777" w:rsidR="00AE50A6" w:rsidRDefault="00AE5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6CCE7C" w14:textId="77777777" w:rsidR="006C26EF" w:rsidRDefault="006C26EF" w:rsidP="00465E77">
    <w:pPr>
      <w:pStyle w:val="af0"/>
      <w:pBdr>
        <w:bottom w:val="thickThinSmallGap" w:sz="12" w:space="1" w:color="auto"/>
      </w:pBdr>
      <w:jc w:val="right"/>
    </w:pPr>
    <w:r>
      <w:rPr>
        <w:rFonts w:hint="eastAsia"/>
      </w:rPr>
      <w:t>项目实战教程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146B9" w14:textId="2EAC1BA9" w:rsidR="006C26EF" w:rsidRPr="00BA0A7E" w:rsidRDefault="006C26EF" w:rsidP="00BA0A7E">
    <w:pPr>
      <w:pStyle w:val="af0"/>
      <w:jc w:val="right"/>
      <w:rPr>
        <w:rFonts w:ascii="黑体" w:eastAsia="黑体" w:hAnsi="黑体"/>
        <w:b/>
        <w:sz w:val="21"/>
        <w:szCs w:val="21"/>
      </w:rPr>
    </w:pPr>
    <w:r>
      <w:rPr>
        <w:noProof/>
      </w:rPr>
      <w:pict w14:anchorId="5C63629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83765" o:spid="_x0000_s2049" type="#_x0000_t136" style="position:absolute;left:0;text-align:left;margin-left:0;margin-top:0;width:378pt;height:54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54pt" string="尚硅谷版权所有"/>
          <w10:wrap anchorx="margin" anchory="margin"/>
        </v:shape>
      </w:pict>
    </w:r>
    <w:r w:rsidRPr="00C10A9B">
      <w:rPr>
        <w:rFonts w:ascii="黑体" w:eastAsia="黑体" w:hAnsi="黑体" w:hint="eastAsia"/>
        <w:b/>
        <w:noProof/>
        <w:sz w:val="22"/>
      </w:rPr>
      <w:drawing>
        <wp:anchor distT="0" distB="0" distL="114300" distR="114300" simplePos="0" relativeHeight="251661312" behindDoc="0" locked="0" layoutInCell="1" allowOverlap="1" wp14:anchorId="6BC9B216" wp14:editId="33C1EC88">
          <wp:simplePos x="0" y="0"/>
          <wp:positionH relativeFrom="column">
            <wp:posOffset>18218</wp:posOffset>
          </wp:positionH>
          <wp:positionV relativeFrom="paragraph">
            <wp:posOffset>-134915</wp:posOffset>
          </wp:positionV>
          <wp:extent cx="1124585" cy="368300"/>
          <wp:effectExtent l="0" t="0" r="0" b="0"/>
          <wp:wrapNone/>
          <wp:docPr id="57" name="图片 57" descr="t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 descr="te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4585" cy="3683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10A9B">
      <w:rPr>
        <w:rFonts w:ascii="黑体" w:eastAsia="黑体" w:hAnsi="黑体" w:hint="eastAsia"/>
        <w:b/>
        <w:sz w:val="22"/>
      </w:rPr>
      <w:t>尚硅谷大数据技术之</w:t>
    </w:r>
    <w:r>
      <w:rPr>
        <w:rFonts w:ascii="黑体" w:eastAsia="黑体" w:hAnsi="黑体" w:hint="eastAsia"/>
        <w:b/>
        <w:sz w:val="22"/>
      </w:rPr>
      <w:t>电商数据分析平台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5972E" w14:textId="5D347EE2" w:rsidR="006C26EF" w:rsidRPr="00BA0A7E" w:rsidRDefault="006C26EF" w:rsidP="00BA0A7E">
    <w:pPr>
      <w:pStyle w:val="af0"/>
      <w:pBdr>
        <w:bottom w:val="thickThinSmallGap" w:sz="12" w:space="1" w:color="auto"/>
      </w:pBdr>
      <w:jc w:val="right"/>
    </w:pPr>
    <w:r w:rsidRPr="00C10A9B">
      <w:rPr>
        <w:rFonts w:ascii="黑体" w:eastAsia="黑体" w:hAnsi="黑体" w:hint="eastAsia"/>
        <w:b/>
        <w:noProof/>
        <w:sz w:val="22"/>
      </w:rPr>
      <w:drawing>
        <wp:anchor distT="0" distB="0" distL="114300" distR="114300" simplePos="0" relativeHeight="251669504" behindDoc="0" locked="0" layoutInCell="1" allowOverlap="1" wp14:anchorId="32162ABD" wp14:editId="177257CC">
          <wp:simplePos x="0" y="0"/>
          <wp:positionH relativeFrom="margin">
            <wp:posOffset>0</wp:posOffset>
          </wp:positionH>
          <wp:positionV relativeFrom="paragraph">
            <wp:posOffset>-123396</wp:posOffset>
          </wp:positionV>
          <wp:extent cx="1124585" cy="368300"/>
          <wp:effectExtent l="0" t="0" r="0" b="0"/>
          <wp:wrapNone/>
          <wp:docPr id="112" name="图片 112" descr="t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 descr="te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4585" cy="3683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189EFD5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83770" o:spid="_x0000_s2050" type="#_x0000_t136" style="position:absolute;left:0;text-align:left;margin-left:0;margin-top:0;width:378pt;height:54pt;rotation:315;z-index:-25164595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54pt" string="尚硅谷版权所有"/>
          <w10:wrap anchorx="margin" anchory="margin"/>
        </v:shape>
      </w:pict>
    </w:r>
    <w:r w:rsidRPr="00C10A9B">
      <w:rPr>
        <w:rFonts w:ascii="黑体" w:eastAsia="黑体" w:hAnsi="黑体" w:hint="eastAsia"/>
        <w:b/>
        <w:sz w:val="22"/>
      </w:rPr>
      <w:t>尚硅谷大数据技术之</w:t>
    </w:r>
    <w:r>
      <w:rPr>
        <w:rFonts w:ascii="黑体" w:eastAsia="黑体" w:hAnsi="黑体" w:hint="eastAsia"/>
        <w:b/>
        <w:sz w:val="22"/>
      </w:rPr>
      <w:t>电商数据分析平台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decimal"/>
      <w:pStyle w:val="1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420"/>
        </w:tabs>
        <w:ind w:left="840" w:hanging="420"/>
      </w:pPr>
      <w:rPr>
        <w:rFonts w:eastAsia="宋体" w:hint="eastAsia"/>
        <w:kern w:val="2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105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680" w:hanging="420"/>
      </w:pPr>
      <w:rPr>
        <w:rFonts w:hint="eastAsia"/>
      </w:rPr>
    </w:lvl>
    <w:lvl w:ilvl="3">
      <w:start w:val="1"/>
      <w:numFmt w:val="decimalEnclosedCircle"/>
      <w:lvlText w:val="%4."/>
      <w:lvlJc w:val="left"/>
      <w:pPr>
        <w:tabs>
          <w:tab w:val="num" w:pos="1680"/>
        </w:tabs>
        <w:ind w:left="189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31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158411F"/>
    <w:multiLevelType w:val="multilevel"/>
    <w:tmpl w:val="F72E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" w15:restartNumberingAfterBreak="0">
    <w:nsid w:val="0C956F34"/>
    <w:multiLevelType w:val="multilevel"/>
    <w:tmpl w:val="F72E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0D4A6F6C"/>
    <w:multiLevelType w:val="multilevel"/>
    <w:tmpl w:val="F72E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" w15:restartNumberingAfterBreak="0">
    <w:nsid w:val="18AF3155"/>
    <w:multiLevelType w:val="multilevel"/>
    <w:tmpl w:val="22929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7C2A33"/>
    <w:multiLevelType w:val="hybridMultilevel"/>
    <w:tmpl w:val="C742E344"/>
    <w:lvl w:ilvl="0" w:tplc="3226292C">
      <w:start w:val="1"/>
      <w:numFmt w:val="decimal"/>
      <w:lvlText w:val="%1、"/>
      <w:lvlJc w:val="left"/>
      <w:pPr>
        <w:ind w:left="7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3ECD05AB"/>
    <w:multiLevelType w:val="hybridMultilevel"/>
    <w:tmpl w:val="A97ECA44"/>
    <w:lvl w:ilvl="0" w:tplc="376C846C">
      <w:start w:val="1"/>
      <w:numFmt w:val="decimal"/>
      <w:lvlText w:val="%1、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9" w15:restartNumberingAfterBreak="0">
    <w:nsid w:val="4D520ACE"/>
    <w:multiLevelType w:val="multilevel"/>
    <w:tmpl w:val="F72E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 w15:restartNumberingAfterBreak="0">
    <w:nsid w:val="55D04794"/>
    <w:multiLevelType w:val="hybridMultilevel"/>
    <w:tmpl w:val="A262017E"/>
    <w:lvl w:ilvl="0" w:tplc="8924972A">
      <w:start w:val="1"/>
      <w:numFmt w:val="decimal"/>
      <w:lvlText w:val="%1、"/>
      <w:lvlJc w:val="left"/>
      <w:pPr>
        <w:ind w:left="880" w:hanging="360"/>
      </w:pPr>
      <w:rPr>
        <w:rFonts w:ascii="Times New Roman" w:hAnsi="Times New Roman" w:cs="Times New Roman" w:hint="eastAsia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1" w15:restartNumberingAfterBreak="0">
    <w:nsid w:val="63F744C0"/>
    <w:multiLevelType w:val="hybridMultilevel"/>
    <w:tmpl w:val="65C824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95061E"/>
    <w:multiLevelType w:val="multilevel"/>
    <w:tmpl w:val="F72E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3" w15:restartNumberingAfterBreak="0">
    <w:nsid w:val="6FF730C7"/>
    <w:multiLevelType w:val="hybridMultilevel"/>
    <w:tmpl w:val="115E85AE"/>
    <w:lvl w:ilvl="0" w:tplc="0409000F">
      <w:start w:val="1"/>
      <w:numFmt w:val="decimal"/>
      <w:lvlText w:val="%1."/>
      <w:lvlJc w:val="left"/>
      <w:pPr>
        <w:ind w:left="880" w:hanging="420"/>
      </w:p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14" w15:restartNumberingAfterBreak="0">
    <w:nsid w:val="745A7B4F"/>
    <w:multiLevelType w:val="multilevel"/>
    <w:tmpl w:val="F72E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5" w15:restartNumberingAfterBreak="0">
    <w:nsid w:val="7A7C2D81"/>
    <w:multiLevelType w:val="multilevel"/>
    <w:tmpl w:val="EF729202"/>
    <w:lvl w:ilvl="0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6" w15:restartNumberingAfterBreak="0">
    <w:nsid w:val="7CCF5833"/>
    <w:multiLevelType w:val="hybridMultilevel"/>
    <w:tmpl w:val="E12CF32C"/>
    <w:lvl w:ilvl="0" w:tplc="70920E02">
      <w:start w:val="1"/>
      <w:numFmt w:val="decimal"/>
      <w:lvlText w:val="%1、"/>
      <w:lvlJc w:val="left"/>
      <w:pPr>
        <w:ind w:left="12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7" w15:restartNumberingAfterBreak="0">
    <w:nsid w:val="7FD96A4B"/>
    <w:multiLevelType w:val="multilevel"/>
    <w:tmpl w:val="F72E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8"/>
  </w:num>
  <w:num w:numId="9">
    <w:abstractNumId w:val="15"/>
  </w:num>
  <w:num w:numId="10">
    <w:abstractNumId w:val="17"/>
  </w:num>
  <w:num w:numId="11">
    <w:abstractNumId w:val="4"/>
  </w:num>
  <w:num w:numId="12">
    <w:abstractNumId w:val="12"/>
  </w:num>
  <w:num w:numId="13">
    <w:abstractNumId w:val="9"/>
  </w:num>
  <w:num w:numId="14">
    <w:abstractNumId w:val="5"/>
  </w:num>
  <w:num w:numId="15">
    <w:abstractNumId w:val="14"/>
  </w:num>
  <w:num w:numId="16">
    <w:abstractNumId w:val="3"/>
  </w:num>
  <w:num w:numId="17">
    <w:abstractNumId w:val="13"/>
  </w:num>
  <w:num w:numId="18">
    <w:abstractNumId w:val="16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347F"/>
    <w:rsid w:val="00007F9F"/>
    <w:rsid w:val="000104A4"/>
    <w:rsid w:val="000349DC"/>
    <w:rsid w:val="000350A0"/>
    <w:rsid w:val="00040D52"/>
    <w:rsid w:val="00041E5D"/>
    <w:rsid w:val="000614C6"/>
    <w:rsid w:val="00073121"/>
    <w:rsid w:val="00076BA1"/>
    <w:rsid w:val="00084813"/>
    <w:rsid w:val="00085A92"/>
    <w:rsid w:val="00086D9E"/>
    <w:rsid w:val="000952CD"/>
    <w:rsid w:val="000A1D45"/>
    <w:rsid w:val="000B45A5"/>
    <w:rsid w:val="000B45DB"/>
    <w:rsid w:val="000B678A"/>
    <w:rsid w:val="000C0420"/>
    <w:rsid w:val="000C276C"/>
    <w:rsid w:val="000C662E"/>
    <w:rsid w:val="000D71B0"/>
    <w:rsid w:val="000D7DFA"/>
    <w:rsid w:val="000E2AEF"/>
    <w:rsid w:val="000E450B"/>
    <w:rsid w:val="000F4FF6"/>
    <w:rsid w:val="001008F6"/>
    <w:rsid w:val="00105209"/>
    <w:rsid w:val="001140DF"/>
    <w:rsid w:val="001171B8"/>
    <w:rsid w:val="00117EFE"/>
    <w:rsid w:val="00122522"/>
    <w:rsid w:val="0013321D"/>
    <w:rsid w:val="001358D8"/>
    <w:rsid w:val="001607F7"/>
    <w:rsid w:val="00172A27"/>
    <w:rsid w:val="00187A27"/>
    <w:rsid w:val="00195D8D"/>
    <w:rsid w:val="00197E35"/>
    <w:rsid w:val="001B2685"/>
    <w:rsid w:val="001B3808"/>
    <w:rsid w:val="001B4716"/>
    <w:rsid w:val="001C711B"/>
    <w:rsid w:val="001C7A9E"/>
    <w:rsid w:val="001D6B8E"/>
    <w:rsid w:val="001E1C97"/>
    <w:rsid w:val="001E4118"/>
    <w:rsid w:val="001F0F68"/>
    <w:rsid w:val="0020359C"/>
    <w:rsid w:val="00204DB4"/>
    <w:rsid w:val="002240B6"/>
    <w:rsid w:val="00226AFE"/>
    <w:rsid w:val="00227FBE"/>
    <w:rsid w:val="00240A7A"/>
    <w:rsid w:val="0024631F"/>
    <w:rsid w:val="00247EE0"/>
    <w:rsid w:val="00271356"/>
    <w:rsid w:val="0028090E"/>
    <w:rsid w:val="00281F72"/>
    <w:rsid w:val="00284CC8"/>
    <w:rsid w:val="002A7DD5"/>
    <w:rsid w:val="002C0614"/>
    <w:rsid w:val="002C218E"/>
    <w:rsid w:val="002E70B3"/>
    <w:rsid w:val="00300F7D"/>
    <w:rsid w:val="00305548"/>
    <w:rsid w:val="00307CD5"/>
    <w:rsid w:val="00317485"/>
    <w:rsid w:val="0032095B"/>
    <w:rsid w:val="00322200"/>
    <w:rsid w:val="00336304"/>
    <w:rsid w:val="0036198D"/>
    <w:rsid w:val="003633EE"/>
    <w:rsid w:val="00364F45"/>
    <w:rsid w:val="00365356"/>
    <w:rsid w:val="00365A32"/>
    <w:rsid w:val="0036683F"/>
    <w:rsid w:val="003728A5"/>
    <w:rsid w:val="00376591"/>
    <w:rsid w:val="00381DF3"/>
    <w:rsid w:val="00382D66"/>
    <w:rsid w:val="003915C7"/>
    <w:rsid w:val="00396E35"/>
    <w:rsid w:val="003D03EE"/>
    <w:rsid w:val="003D0BD1"/>
    <w:rsid w:val="003D1E1B"/>
    <w:rsid w:val="003E53CF"/>
    <w:rsid w:val="003E71CC"/>
    <w:rsid w:val="003F7ACB"/>
    <w:rsid w:val="0040335D"/>
    <w:rsid w:val="00405A13"/>
    <w:rsid w:val="004255E6"/>
    <w:rsid w:val="0043263F"/>
    <w:rsid w:val="0044103C"/>
    <w:rsid w:val="00441718"/>
    <w:rsid w:val="0045526E"/>
    <w:rsid w:val="00457E48"/>
    <w:rsid w:val="00465E77"/>
    <w:rsid w:val="0047716E"/>
    <w:rsid w:val="00491B9F"/>
    <w:rsid w:val="0049666F"/>
    <w:rsid w:val="004A3C6E"/>
    <w:rsid w:val="004A738E"/>
    <w:rsid w:val="004B1AAC"/>
    <w:rsid w:val="004B3B65"/>
    <w:rsid w:val="004C74BC"/>
    <w:rsid w:val="004F5490"/>
    <w:rsid w:val="004F5546"/>
    <w:rsid w:val="00505E22"/>
    <w:rsid w:val="00513691"/>
    <w:rsid w:val="0051763B"/>
    <w:rsid w:val="0051766E"/>
    <w:rsid w:val="0053251B"/>
    <w:rsid w:val="00532DEB"/>
    <w:rsid w:val="005408FB"/>
    <w:rsid w:val="005436F0"/>
    <w:rsid w:val="005477C1"/>
    <w:rsid w:val="00550792"/>
    <w:rsid w:val="0057119F"/>
    <w:rsid w:val="00571340"/>
    <w:rsid w:val="0057661B"/>
    <w:rsid w:val="0058019D"/>
    <w:rsid w:val="0058223A"/>
    <w:rsid w:val="0059194A"/>
    <w:rsid w:val="005A022D"/>
    <w:rsid w:val="005C785C"/>
    <w:rsid w:val="005D5316"/>
    <w:rsid w:val="005D6052"/>
    <w:rsid w:val="005D6130"/>
    <w:rsid w:val="005D69B4"/>
    <w:rsid w:val="005D70A9"/>
    <w:rsid w:val="005F396F"/>
    <w:rsid w:val="005F776E"/>
    <w:rsid w:val="00601C80"/>
    <w:rsid w:val="006036CB"/>
    <w:rsid w:val="0060738D"/>
    <w:rsid w:val="006172CC"/>
    <w:rsid w:val="00617630"/>
    <w:rsid w:val="00622B08"/>
    <w:rsid w:val="00622D83"/>
    <w:rsid w:val="0062376A"/>
    <w:rsid w:val="00624011"/>
    <w:rsid w:val="00652553"/>
    <w:rsid w:val="00656FA0"/>
    <w:rsid w:val="0065736A"/>
    <w:rsid w:val="006654B1"/>
    <w:rsid w:val="00670137"/>
    <w:rsid w:val="0067384F"/>
    <w:rsid w:val="00690465"/>
    <w:rsid w:val="0069335E"/>
    <w:rsid w:val="006A096E"/>
    <w:rsid w:val="006A3893"/>
    <w:rsid w:val="006B0E93"/>
    <w:rsid w:val="006B4D04"/>
    <w:rsid w:val="006C26EF"/>
    <w:rsid w:val="006E5C06"/>
    <w:rsid w:val="006F6A88"/>
    <w:rsid w:val="006F7211"/>
    <w:rsid w:val="0070093D"/>
    <w:rsid w:val="007250E5"/>
    <w:rsid w:val="00725BF0"/>
    <w:rsid w:val="00727307"/>
    <w:rsid w:val="007370F2"/>
    <w:rsid w:val="00737E43"/>
    <w:rsid w:val="007424F1"/>
    <w:rsid w:val="00746049"/>
    <w:rsid w:val="00762D7E"/>
    <w:rsid w:val="00764282"/>
    <w:rsid w:val="00772F90"/>
    <w:rsid w:val="00776EB2"/>
    <w:rsid w:val="007869E0"/>
    <w:rsid w:val="00786B42"/>
    <w:rsid w:val="007A3151"/>
    <w:rsid w:val="007B0ADD"/>
    <w:rsid w:val="007C2062"/>
    <w:rsid w:val="007C312A"/>
    <w:rsid w:val="007D18A7"/>
    <w:rsid w:val="007D4D7D"/>
    <w:rsid w:val="007D529A"/>
    <w:rsid w:val="007E53B1"/>
    <w:rsid w:val="00803CD0"/>
    <w:rsid w:val="00803EA1"/>
    <w:rsid w:val="00814731"/>
    <w:rsid w:val="00816A81"/>
    <w:rsid w:val="0082160B"/>
    <w:rsid w:val="0083637A"/>
    <w:rsid w:val="008467AB"/>
    <w:rsid w:val="00860AF7"/>
    <w:rsid w:val="00862BF1"/>
    <w:rsid w:val="00863D6A"/>
    <w:rsid w:val="00863E8D"/>
    <w:rsid w:val="00871C8F"/>
    <w:rsid w:val="00871E50"/>
    <w:rsid w:val="00872E17"/>
    <w:rsid w:val="00884E48"/>
    <w:rsid w:val="00890C54"/>
    <w:rsid w:val="00892057"/>
    <w:rsid w:val="008979FE"/>
    <w:rsid w:val="008A1931"/>
    <w:rsid w:val="008A7C2C"/>
    <w:rsid w:val="008B3CD8"/>
    <w:rsid w:val="008C23A4"/>
    <w:rsid w:val="008D4D68"/>
    <w:rsid w:val="008E1BBA"/>
    <w:rsid w:val="008E66F8"/>
    <w:rsid w:val="008F60C4"/>
    <w:rsid w:val="009055F9"/>
    <w:rsid w:val="009246C1"/>
    <w:rsid w:val="00930DDA"/>
    <w:rsid w:val="00944000"/>
    <w:rsid w:val="009525CE"/>
    <w:rsid w:val="00954AAA"/>
    <w:rsid w:val="00955194"/>
    <w:rsid w:val="009566B4"/>
    <w:rsid w:val="00960A12"/>
    <w:rsid w:val="00986F98"/>
    <w:rsid w:val="009A0F1F"/>
    <w:rsid w:val="009A35FD"/>
    <w:rsid w:val="009A37BC"/>
    <w:rsid w:val="009A440F"/>
    <w:rsid w:val="009B1244"/>
    <w:rsid w:val="009B25D2"/>
    <w:rsid w:val="009B43AA"/>
    <w:rsid w:val="009C68F0"/>
    <w:rsid w:val="009E62CF"/>
    <w:rsid w:val="009F6068"/>
    <w:rsid w:val="00A1139A"/>
    <w:rsid w:val="00A258BE"/>
    <w:rsid w:val="00A33EFB"/>
    <w:rsid w:val="00A51881"/>
    <w:rsid w:val="00A56416"/>
    <w:rsid w:val="00A56587"/>
    <w:rsid w:val="00A74EA0"/>
    <w:rsid w:val="00A817FB"/>
    <w:rsid w:val="00A82AA9"/>
    <w:rsid w:val="00A855F1"/>
    <w:rsid w:val="00A857CE"/>
    <w:rsid w:val="00A9363C"/>
    <w:rsid w:val="00A93A7B"/>
    <w:rsid w:val="00AA23AD"/>
    <w:rsid w:val="00AA5BED"/>
    <w:rsid w:val="00AB0D74"/>
    <w:rsid w:val="00AB11C2"/>
    <w:rsid w:val="00AE07E8"/>
    <w:rsid w:val="00AE0E33"/>
    <w:rsid w:val="00AE50A6"/>
    <w:rsid w:val="00AF45D2"/>
    <w:rsid w:val="00B02AE4"/>
    <w:rsid w:val="00B02B38"/>
    <w:rsid w:val="00B054A4"/>
    <w:rsid w:val="00B06A02"/>
    <w:rsid w:val="00B11EED"/>
    <w:rsid w:val="00B14304"/>
    <w:rsid w:val="00B16125"/>
    <w:rsid w:val="00B21ECE"/>
    <w:rsid w:val="00B26EBE"/>
    <w:rsid w:val="00B313C1"/>
    <w:rsid w:val="00B32BEF"/>
    <w:rsid w:val="00B3318C"/>
    <w:rsid w:val="00B33568"/>
    <w:rsid w:val="00B35D71"/>
    <w:rsid w:val="00B40347"/>
    <w:rsid w:val="00B408E6"/>
    <w:rsid w:val="00B40F72"/>
    <w:rsid w:val="00B4502A"/>
    <w:rsid w:val="00B47C68"/>
    <w:rsid w:val="00B5329B"/>
    <w:rsid w:val="00B60B44"/>
    <w:rsid w:val="00B640C4"/>
    <w:rsid w:val="00B703C7"/>
    <w:rsid w:val="00B704C4"/>
    <w:rsid w:val="00B7107A"/>
    <w:rsid w:val="00BA0A7E"/>
    <w:rsid w:val="00BA2052"/>
    <w:rsid w:val="00BA7D72"/>
    <w:rsid w:val="00BB65D7"/>
    <w:rsid w:val="00C00EB8"/>
    <w:rsid w:val="00C157A3"/>
    <w:rsid w:val="00C204D3"/>
    <w:rsid w:val="00C270C5"/>
    <w:rsid w:val="00C2727E"/>
    <w:rsid w:val="00C33E8B"/>
    <w:rsid w:val="00C37471"/>
    <w:rsid w:val="00C41919"/>
    <w:rsid w:val="00C44236"/>
    <w:rsid w:val="00C4635F"/>
    <w:rsid w:val="00C52B91"/>
    <w:rsid w:val="00C544E8"/>
    <w:rsid w:val="00C56E8F"/>
    <w:rsid w:val="00C704E4"/>
    <w:rsid w:val="00C9064D"/>
    <w:rsid w:val="00C94576"/>
    <w:rsid w:val="00CA0FB7"/>
    <w:rsid w:val="00CA5DA1"/>
    <w:rsid w:val="00CB1BF4"/>
    <w:rsid w:val="00CB41FF"/>
    <w:rsid w:val="00CC770E"/>
    <w:rsid w:val="00CD7053"/>
    <w:rsid w:val="00CE0709"/>
    <w:rsid w:val="00CF4E40"/>
    <w:rsid w:val="00CF6030"/>
    <w:rsid w:val="00D00B97"/>
    <w:rsid w:val="00D020F0"/>
    <w:rsid w:val="00D10246"/>
    <w:rsid w:val="00D22FFE"/>
    <w:rsid w:val="00D332B3"/>
    <w:rsid w:val="00D36684"/>
    <w:rsid w:val="00D36994"/>
    <w:rsid w:val="00D45EC2"/>
    <w:rsid w:val="00D504FF"/>
    <w:rsid w:val="00D7051F"/>
    <w:rsid w:val="00D750F1"/>
    <w:rsid w:val="00D80E23"/>
    <w:rsid w:val="00D82B67"/>
    <w:rsid w:val="00D82F93"/>
    <w:rsid w:val="00DA0218"/>
    <w:rsid w:val="00DB0F40"/>
    <w:rsid w:val="00DC25CC"/>
    <w:rsid w:val="00DD00A6"/>
    <w:rsid w:val="00DD2F43"/>
    <w:rsid w:val="00DE1AFB"/>
    <w:rsid w:val="00DE5496"/>
    <w:rsid w:val="00DE5FF9"/>
    <w:rsid w:val="00DE688D"/>
    <w:rsid w:val="00DF1D65"/>
    <w:rsid w:val="00DF598C"/>
    <w:rsid w:val="00E02BB1"/>
    <w:rsid w:val="00E11EA0"/>
    <w:rsid w:val="00E2096F"/>
    <w:rsid w:val="00E21166"/>
    <w:rsid w:val="00E23C10"/>
    <w:rsid w:val="00E3798B"/>
    <w:rsid w:val="00E466F3"/>
    <w:rsid w:val="00E46DB9"/>
    <w:rsid w:val="00E5022D"/>
    <w:rsid w:val="00E537A3"/>
    <w:rsid w:val="00E57BDE"/>
    <w:rsid w:val="00E64191"/>
    <w:rsid w:val="00E73738"/>
    <w:rsid w:val="00E83663"/>
    <w:rsid w:val="00E84DC7"/>
    <w:rsid w:val="00E92862"/>
    <w:rsid w:val="00E93095"/>
    <w:rsid w:val="00E9720C"/>
    <w:rsid w:val="00EB1B96"/>
    <w:rsid w:val="00EC5E86"/>
    <w:rsid w:val="00ED4DF9"/>
    <w:rsid w:val="00EE2811"/>
    <w:rsid w:val="00EF32E9"/>
    <w:rsid w:val="00EF4647"/>
    <w:rsid w:val="00F0526F"/>
    <w:rsid w:val="00F1026F"/>
    <w:rsid w:val="00F20CB4"/>
    <w:rsid w:val="00F23045"/>
    <w:rsid w:val="00F31190"/>
    <w:rsid w:val="00F321F5"/>
    <w:rsid w:val="00F365F3"/>
    <w:rsid w:val="00F45E63"/>
    <w:rsid w:val="00F47729"/>
    <w:rsid w:val="00F54521"/>
    <w:rsid w:val="00F7423E"/>
    <w:rsid w:val="00F914C3"/>
    <w:rsid w:val="00F974FE"/>
    <w:rsid w:val="00FA39A4"/>
    <w:rsid w:val="00FB227B"/>
    <w:rsid w:val="00FF369F"/>
    <w:rsid w:val="04330E05"/>
    <w:rsid w:val="5AAD1FFD"/>
    <w:rsid w:val="7071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037E6D3"/>
  <w15:chartTrackingRefBased/>
  <w15:docId w15:val="{0A2224FE-17A2-42D7-BA3D-F221856B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semiHidden="1" w:unhideWhenUsed="1"/>
    <w:lsdException w:name="annotation text" w:uiPriority="0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uiPriority="0"/>
    <w:lsdException w:name="Body Text First Indent" w:uiPriority="0"/>
    <w:lsdException w:name="Body Text First Indent 2" w:uiPriority="0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uiPriority="0"/>
    <w:lsdException w:name="Strong" w:uiPriority="22" w:qFormat="1"/>
    <w:lsdException w:name="Emphasis" w:uiPriority="20" w:qFormat="1"/>
    <w:lsdException w:name="Document Map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0" w:qFormat="1"/>
    <w:lsdException w:name="Colorful Grid Accent 1" w:qFormat="1"/>
    <w:lsdException w:name="Light Shading Accent 2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50792"/>
    <w:rPr>
      <w:sz w:val="24"/>
      <w:szCs w:val="24"/>
    </w:rPr>
  </w:style>
  <w:style w:type="paragraph" w:styleId="1">
    <w:name w:val="heading 1"/>
    <w:basedOn w:val="a"/>
    <w:next w:val="NormalIndent1"/>
    <w:link w:val="10"/>
    <w:uiPriority w:val="9"/>
    <w:qFormat/>
    <w:pPr>
      <w:keepNext/>
      <w:keepLines/>
      <w:widowControl w:val="0"/>
      <w:numPr>
        <w:numId w:val="1"/>
      </w:numPr>
      <w:tabs>
        <w:tab w:val="left" w:pos="1080"/>
      </w:tabs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numPr>
        <w:ilvl w:val="1"/>
        <w:numId w:val="1"/>
      </w:numPr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 w:val="0"/>
      <w:numPr>
        <w:ilvl w:val="2"/>
        <w:numId w:val="1"/>
      </w:numPr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uiPriority w:val="9"/>
    <w:qFormat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qFormat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rPr>
      <w:color w:val="800080"/>
      <w:u w:val="single"/>
    </w:rPr>
  </w:style>
  <w:style w:type="character" w:customStyle="1" w:styleId="60">
    <w:name w:val="标题 6 字符"/>
    <w:link w:val="6"/>
    <w:rPr>
      <w:rFonts w:ascii="Arial" w:eastAsia="黑体" w:hAnsi="Arial"/>
      <w:b/>
      <w:spacing w:val="10"/>
      <w:kern w:val="2"/>
      <w:sz w:val="24"/>
      <w:szCs w:val="24"/>
    </w:rPr>
  </w:style>
  <w:style w:type="character" w:styleId="a5">
    <w:name w:val="Hyperlink"/>
    <w:uiPriority w:val="99"/>
    <w:rPr>
      <w:color w:val="0000FF"/>
      <w:u w:val="single"/>
    </w:rPr>
  </w:style>
  <w:style w:type="character" w:styleId="a6">
    <w:name w:val="page number"/>
    <w:basedOn w:val="a1"/>
  </w:style>
  <w:style w:type="character" w:styleId="a7">
    <w:name w:val="annotation reference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8">
    <w:name w:val="批注主题 字符"/>
    <w:link w:val="a9"/>
    <w:rPr>
      <w:b/>
      <w:bCs/>
      <w:kern w:val="2"/>
      <w:sz w:val="21"/>
      <w:szCs w:val="24"/>
    </w:rPr>
  </w:style>
  <w:style w:type="character" w:customStyle="1" w:styleId="EmailStyle61">
    <w:name w:val="EmailStyle61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80">
    <w:name w:val="标题 8 字符"/>
    <w:link w:val="8"/>
    <w:rPr>
      <w:rFonts w:ascii="Arial" w:eastAsia="黑体" w:hAnsi="Arial"/>
      <w:spacing w:val="10"/>
      <w:kern w:val="2"/>
      <w:sz w:val="24"/>
      <w:szCs w:val="24"/>
    </w:rPr>
  </w:style>
  <w:style w:type="character" w:customStyle="1" w:styleId="40">
    <w:name w:val="标题 4 字符"/>
    <w:link w:val="4"/>
    <w:rPr>
      <w:rFonts w:ascii="Arial" w:eastAsia="黑体" w:hAnsi="Arial"/>
      <w:b/>
      <w:spacing w:val="10"/>
      <w:kern w:val="2"/>
      <w:sz w:val="24"/>
      <w:szCs w:val="24"/>
    </w:rPr>
  </w:style>
  <w:style w:type="character" w:customStyle="1" w:styleId="Char1Char">
    <w:name w:val="二级条标题 Char1 Char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a"/>
    <w:rPr>
      <w:rFonts w:ascii="黑体" w:eastAsia="黑体" w:hAnsi="黑体"/>
      <w:color w:val="FF0000"/>
      <w:kern w:val="2"/>
      <w:sz w:val="21"/>
      <w:szCs w:val="21"/>
    </w:rPr>
  </w:style>
  <w:style w:type="character" w:customStyle="1" w:styleId="ab">
    <w:name w:val="批注框文本 字符"/>
    <w:link w:val="ac"/>
    <w:rPr>
      <w:rFonts w:ascii="Tahoma" w:hAnsi="Tahoma" w:cs="Tahoma"/>
      <w:kern w:val="2"/>
      <w:sz w:val="16"/>
      <w:szCs w:val="16"/>
    </w:rPr>
  </w:style>
  <w:style w:type="character" w:customStyle="1" w:styleId="ad">
    <w:name w:val="批注文字 字符"/>
    <w:link w:val="ae"/>
    <w:rPr>
      <w:kern w:val="2"/>
      <w:sz w:val="21"/>
      <w:szCs w:val="24"/>
    </w:rPr>
  </w:style>
  <w:style w:type="character" w:customStyle="1" w:styleId="af">
    <w:name w:val="页眉 字符"/>
    <w:link w:val="af0"/>
    <w:rPr>
      <w:kern w:val="2"/>
      <w:sz w:val="18"/>
    </w:rPr>
  </w:style>
  <w:style w:type="character" w:customStyle="1" w:styleId="af1">
    <w:name w:val="副标题 字符"/>
    <w:link w:val="af2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1">
    <w:name w:val="正文首行缩进 2 字符"/>
    <w:basedOn w:val="af3"/>
    <w:link w:val="22"/>
    <w:rPr>
      <w:kern w:val="2"/>
      <w:sz w:val="21"/>
      <w:szCs w:val="24"/>
    </w:rPr>
  </w:style>
  <w:style w:type="character" w:customStyle="1" w:styleId="af3">
    <w:name w:val="正文文本缩进 字符"/>
    <w:link w:val="af4"/>
    <w:rPr>
      <w:kern w:val="2"/>
      <w:sz w:val="21"/>
      <w:szCs w:val="24"/>
    </w:rPr>
  </w:style>
  <w:style w:type="character" w:customStyle="1" w:styleId="af5">
    <w:name w:val="日期 字符"/>
    <w:link w:val="af6"/>
    <w:rPr>
      <w:rFonts w:eastAsia="楷体_GB2312"/>
      <w:kern w:val="2"/>
      <w:sz w:val="24"/>
    </w:rPr>
  </w:style>
  <w:style w:type="character" w:customStyle="1" w:styleId="30">
    <w:name w:val="标题 3 字符"/>
    <w:link w:val="3"/>
    <w:uiPriority w:val="9"/>
    <w:rPr>
      <w:rFonts w:ascii="Arial" w:eastAsia="黑体" w:hAnsi="Arial"/>
      <w:b/>
      <w:spacing w:val="10"/>
      <w:kern w:val="2"/>
      <w:sz w:val="28"/>
      <w:szCs w:val="24"/>
    </w:rPr>
  </w:style>
  <w:style w:type="character" w:customStyle="1" w:styleId="Char10">
    <w:name w:val="批注框文本 Char1"/>
    <w:rPr>
      <w:kern w:val="2"/>
      <w:sz w:val="18"/>
      <w:szCs w:val="18"/>
    </w:rPr>
  </w:style>
  <w:style w:type="character" w:customStyle="1" w:styleId="2Char1">
    <w:name w:val="正文首行缩进 2 Char1"/>
  </w:style>
  <w:style w:type="character" w:customStyle="1" w:styleId="af7">
    <w:name w:val="正文文本 字符"/>
    <w:link w:val="af8"/>
    <w:rPr>
      <w:rFonts w:ascii="宋体"/>
      <w:kern w:val="2"/>
      <w:sz w:val="24"/>
    </w:rPr>
  </w:style>
  <w:style w:type="character" w:customStyle="1" w:styleId="90">
    <w:name w:val="标题 9 字符"/>
    <w:link w:val="9"/>
    <w:rPr>
      <w:b/>
      <w:bCs/>
      <w:kern w:val="2"/>
      <w:sz w:val="21"/>
      <w:szCs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20">
    <w:name w:val="标题 2 字符"/>
    <w:link w:val="2"/>
    <w:rPr>
      <w:rFonts w:ascii="Arial" w:eastAsia="黑体" w:hAnsi="Arial"/>
      <w:b/>
      <w:kern w:val="2"/>
      <w:sz w:val="32"/>
      <w:szCs w:val="24"/>
    </w:rPr>
  </w:style>
  <w:style w:type="character" w:customStyle="1" w:styleId="af9">
    <w:name w:val="正文首行缩进 字符"/>
    <w:link w:val="afa"/>
    <w:rPr>
      <w:kern w:val="2"/>
      <w:sz w:val="21"/>
      <w:szCs w:val="24"/>
    </w:rPr>
  </w:style>
  <w:style w:type="character" w:customStyle="1" w:styleId="Char11">
    <w:name w:val="批注主题 Char1"/>
    <w:rPr>
      <w:b/>
      <w:bCs/>
      <w:kern w:val="2"/>
      <w:sz w:val="21"/>
      <w:szCs w:val="24"/>
    </w:rPr>
  </w:style>
  <w:style w:type="character" w:customStyle="1" w:styleId="Char12">
    <w:name w:val="正文文本 Char1"/>
    <w:rPr>
      <w:kern w:val="2"/>
      <w:sz w:val="21"/>
      <w:szCs w:val="24"/>
    </w:rPr>
  </w:style>
  <w:style w:type="character" w:customStyle="1" w:styleId="10">
    <w:name w:val="标题 1 字符"/>
    <w:link w:val="1"/>
    <w:rPr>
      <w:rFonts w:ascii="Arial" w:eastAsia="黑体" w:hAnsi="Arial"/>
      <w:b/>
      <w:spacing w:val="10"/>
      <w:kern w:val="36"/>
      <w:sz w:val="36"/>
      <w:szCs w:val="24"/>
    </w:rPr>
  </w:style>
  <w:style w:type="character" w:customStyle="1" w:styleId="Char13">
    <w:name w:val="批注文字 Char1"/>
    <w:rPr>
      <w:kern w:val="2"/>
      <w:sz w:val="21"/>
      <w:szCs w:val="24"/>
    </w:rPr>
  </w:style>
  <w:style w:type="character" w:customStyle="1" w:styleId="HTML">
    <w:name w:val="HTML 站点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Pr>
      <w:kern w:val="2"/>
      <w:sz w:val="21"/>
      <w:szCs w:val="24"/>
    </w:rPr>
  </w:style>
  <w:style w:type="character" w:customStyle="1" w:styleId="afb">
    <w:name w:val="文档结构图 字符"/>
    <w:link w:val="afc"/>
    <w:rPr>
      <w:kern w:val="2"/>
      <w:sz w:val="24"/>
      <w:shd w:val="clear" w:color="auto" w:fill="000080"/>
    </w:rPr>
  </w:style>
  <w:style w:type="character" w:customStyle="1" w:styleId="afd">
    <w:name w:val="页脚 字符"/>
    <w:link w:val="afe"/>
    <w:rPr>
      <w:rFonts w:ascii="宋体"/>
      <w:sz w:val="18"/>
    </w:rPr>
  </w:style>
  <w:style w:type="character" w:customStyle="1" w:styleId="Char15">
    <w:name w:val="副标题 Char1"/>
    <w:rPr>
      <w:rFonts w:ascii="Cambria" w:hAnsi="Cambria" w:cs="Times New Roman" w:hint="default"/>
      <w:b/>
      <w:bCs/>
      <w:kern w:val="28"/>
      <w:sz w:val="32"/>
      <w:szCs w:val="32"/>
    </w:rPr>
  </w:style>
  <w:style w:type="character" w:customStyle="1" w:styleId="aff">
    <w:name w:val="正文缩进 字符"/>
    <w:link w:val="a0"/>
    <w:rPr>
      <w:spacing w:val="10"/>
      <w:kern w:val="2"/>
      <w:sz w:val="24"/>
    </w:rPr>
  </w:style>
  <w:style w:type="character" w:customStyle="1" w:styleId="50">
    <w:name w:val="标题 5 字符"/>
    <w:link w:val="5"/>
    <w:rPr>
      <w:rFonts w:ascii="Arial" w:eastAsia="黑体" w:hAnsi="Arial"/>
      <w:b/>
      <w:spacing w:val="10"/>
      <w:kern w:val="2"/>
      <w:sz w:val="24"/>
      <w:szCs w:val="24"/>
    </w:rPr>
  </w:style>
  <w:style w:type="character" w:customStyle="1" w:styleId="70">
    <w:name w:val="标题 7 字符"/>
    <w:link w:val="7"/>
    <w:rPr>
      <w:rFonts w:ascii="宋体" w:hAnsi="宋体"/>
      <w:b/>
      <w:spacing w:val="10"/>
      <w:kern w:val="2"/>
      <w:sz w:val="24"/>
      <w:szCs w:val="24"/>
    </w:rPr>
  </w:style>
  <w:style w:type="paragraph" w:customStyle="1" w:styleId="-11">
    <w:name w:val="彩色列表 - 着色 11"/>
    <w:basedOn w:val="a"/>
    <w:qFormat/>
    <w:pPr>
      <w:widowControl w:val="0"/>
      <w:ind w:left="720"/>
      <w:contextualSpacing/>
      <w:jc w:val="both"/>
    </w:pPr>
    <w:rPr>
      <w:kern w:val="2"/>
      <w:sz w:val="21"/>
    </w:rPr>
  </w:style>
  <w:style w:type="paragraph" w:styleId="22">
    <w:name w:val="Body Text First Indent 2"/>
    <w:basedOn w:val="af4"/>
    <w:link w:val="21"/>
    <w:pPr>
      <w:ind w:firstLineChars="200" w:firstLine="420"/>
    </w:pPr>
  </w:style>
  <w:style w:type="paragraph" w:styleId="a0">
    <w:name w:val="Normal Indent"/>
    <w:basedOn w:val="a"/>
    <w:link w:val="aff"/>
    <w:pPr>
      <w:widowControl w:val="0"/>
      <w:spacing w:before="20" w:after="20" w:line="400" w:lineRule="exact"/>
      <w:ind w:firstLine="420"/>
      <w:jc w:val="both"/>
    </w:pPr>
    <w:rPr>
      <w:spacing w:val="10"/>
      <w:kern w:val="2"/>
    </w:rPr>
  </w:style>
  <w:style w:type="paragraph" w:styleId="61">
    <w:name w:val="toc 6"/>
    <w:basedOn w:val="a"/>
    <w:next w:val="a"/>
    <w:uiPriority w:val="39"/>
    <w:pPr>
      <w:widowControl w:val="0"/>
      <w:ind w:leftChars="1000" w:left="2100"/>
      <w:jc w:val="both"/>
    </w:pPr>
    <w:rPr>
      <w:kern w:val="2"/>
      <w:sz w:val="21"/>
    </w:rPr>
  </w:style>
  <w:style w:type="paragraph" w:styleId="af2">
    <w:name w:val="Subtitle"/>
    <w:basedOn w:val="a"/>
    <w:next w:val="a"/>
    <w:link w:val="af1"/>
    <w:qFormat/>
    <w:pPr>
      <w:widowControl w:val="0"/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ae">
    <w:name w:val="annotation text"/>
    <w:basedOn w:val="a"/>
    <w:link w:val="ad"/>
    <w:pPr>
      <w:widowControl w:val="0"/>
    </w:pPr>
    <w:rPr>
      <w:kern w:val="2"/>
      <w:sz w:val="21"/>
    </w:rPr>
  </w:style>
  <w:style w:type="paragraph" w:styleId="11">
    <w:name w:val="toc 1"/>
    <w:basedOn w:val="a"/>
    <w:next w:val="a"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81">
    <w:name w:val="toc 8"/>
    <w:basedOn w:val="a"/>
    <w:next w:val="a"/>
    <w:uiPriority w:val="39"/>
    <w:pPr>
      <w:widowControl w:val="0"/>
      <w:ind w:leftChars="1400" w:left="2940"/>
      <w:jc w:val="both"/>
    </w:pPr>
    <w:rPr>
      <w:kern w:val="2"/>
      <w:sz w:val="21"/>
    </w:rPr>
  </w:style>
  <w:style w:type="paragraph" w:styleId="afa">
    <w:name w:val="Body Text First Indent"/>
    <w:basedOn w:val="af8"/>
    <w:link w:val="af9"/>
    <w:pPr>
      <w:spacing w:after="120"/>
      <w:ind w:firstLineChars="100" w:firstLine="420"/>
    </w:pPr>
    <w:rPr>
      <w:sz w:val="21"/>
    </w:rPr>
  </w:style>
  <w:style w:type="paragraph" w:styleId="31">
    <w:name w:val="toc 3"/>
    <w:basedOn w:val="a"/>
    <w:next w:val="a"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71">
    <w:name w:val="toc 7"/>
    <w:basedOn w:val="a"/>
    <w:next w:val="a"/>
    <w:uiPriority w:val="39"/>
    <w:pPr>
      <w:widowControl w:val="0"/>
      <w:ind w:leftChars="1200" w:left="2520"/>
      <w:jc w:val="both"/>
    </w:pPr>
    <w:rPr>
      <w:kern w:val="2"/>
      <w:sz w:val="21"/>
    </w:rPr>
  </w:style>
  <w:style w:type="paragraph" w:styleId="51">
    <w:name w:val="toc 5"/>
    <w:basedOn w:val="a"/>
    <w:next w:val="a"/>
    <w:uiPriority w:val="39"/>
    <w:pPr>
      <w:widowControl w:val="0"/>
      <w:ind w:leftChars="800" w:left="1680"/>
      <w:jc w:val="both"/>
    </w:pPr>
    <w:rPr>
      <w:kern w:val="2"/>
      <w:sz w:val="21"/>
    </w:rPr>
  </w:style>
  <w:style w:type="paragraph" w:styleId="91">
    <w:name w:val="toc 9"/>
    <w:basedOn w:val="a"/>
    <w:next w:val="a"/>
    <w:uiPriority w:val="39"/>
    <w:pPr>
      <w:widowControl w:val="0"/>
      <w:ind w:leftChars="1600" w:left="3360"/>
      <w:jc w:val="both"/>
    </w:pPr>
    <w:rPr>
      <w:kern w:val="2"/>
      <w:sz w:val="21"/>
    </w:rPr>
  </w:style>
  <w:style w:type="paragraph" w:styleId="afe">
    <w:name w:val="footer"/>
    <w:basedOn w:val="a"/>
    <w:link w:val="afd"/>
    <w:pPr>
      <w:widowControl w:val="0"/>
      <w:tabs>
        <w:tab w:val="center" w:pos="4153"/>
        <w:tab w:val="right" w:pos="8306"/>
      </w:tabs>
      <w:spacing w:before="120" w:after="120" w:line="240" w:lineRule="atLeast"/>
      <w:ind w:firstLine="425"/>
      <w:textAlignment w:val="baseline"/>
    </w:pPr>
    <w:rPr>
      <w:rFonts w:ascii="宋体"/>
      <w:kern w:val="2"/>
      <w:sz w:val="18"/>
    </w:rPr>
  </w:style>
  <w:style w:type="paragraph" w:styleId="af4">
    <w:name w:val="Body Text Indent"/>
    <w:basedOn w:val="a"/>
    <w:link w:val="af3"/>
    <w:pPr>
      <w:widowControl w:val="0"/>
      <w:spacing w:after="120"/>
      <w:ind w:leftChars="200" w:left="420"/>
      <w:jc w:val="both"/>
    </w:pPr>
    <w:rPr>
      <w:kern w:val="2"/>
      <w:sz w:val="21"/>
    </w:rPr>
  </w:style>
  <w:style w:type="paragraph" w:styleId="ac">
    <w:name w:val="Balloon Text"/>
    <w:basedOn w:val="a"/>
    <w:link w:val="ab"/>
    <w:pPr>
      <w:widowControl w:val="0"/>
      <w:jc w:val="both"/>
    </w:pPr>
    <w:rPr>
      <w:rFonts w:ascii="Tahoma" w:hAnsi="Tahoma" w:cs="Tahoma"/>
      <w:kern w:val="2"/>
      <w:sz w:val="16"/>
      <w:szCs w:val="16"/>
    </w:rPr>
  </w:style>
  <w:style w:type="paragraph" w:styleId="a9">
    <w:name w:val="annotation subject"/>
    <w:basedOn w:val="ae"/>
    <w:next w:val="ae"/>
    <w:link w:val="a8"/>
    <w:rPr>
      <w:b/>
      <w:bCs/>
    </w:rPr>
  </w:style>
  <w:style w:type="paragraph" w:styleId="23">
    <w:name w:val="toc 2"/>
    <w:basedOn w:val="a"/>
    <w:next w:val="a"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41">
    <w:name w:val="toc 4"/>
    <w:basedOn w:val="a"/>
    <w:next w:val="a"/>
    <w:uiPriority w:val="39"/>
    <w:pPr>
      <w:widowControl w:val="0"/>
      <w:ind w:leftChars="600" w:left="1260"/>
      <w:jc w:val="both"/>
    </w:pPr>
    <w:rPr>
      <w:kern w:val="2"/>
      <w:sz w:val="21"/>
    </w:rPr>
  </w:style>
  <w:style w:type="paragraph" w:styleId="afc">
    <w:name w:val="Document Map"/>
    <w:basedOn w:val="a"/>
    <w:link w:val="afb"/>
    <w:pPr>
      <w:widowControl w:val="0"/>
      <w:shd w:val="clear" w:color="auto" w:fill="000080"/>
      <w:spacing w:line="360" w:lineRule="exact"/>
      <w:jc w:val="both"/>
    </w:pPr>
    <w:rPr>
      <w:kern w:val="2"/>
      <w:shd w:val="clear" w:color="auto" w:fill="000080"/>
    </w:rPr>
  </w:style>
  <w:style w:type="paragraph" w:styleId="af0">
    <w:name w:val="header"/>
    <w:basedOn w:val="a"/>
    <w:link w:val="a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exact"/>
      <w:jc w:val="center"/>
    </w:pPr>
    <w:rPr>
      <w:kern w:val="2"/>
      <w:sz w:val="18"/>
    </w:rPr>
  </w:style>
  <w:style w:type="paragraph" w:styleId="af6">
    <w:name w:val="Date"/>
    <w:basedOn w:val="a"/>
    <w:next w:val="a"/>
    <w:link w:val="af5"/>
    <w:pPr>
      <w:widowControl w:val="0"/>
      <w:spacing w:line="360" w:lineRule="exact"/>
      <w:jc w:val="both"/>
    </w:pPr>
    <w:rPr>
      <w:rFonts w:eastAsia="楷体_GB2312"/>
      <w:kern w:val="2"/>
    </w:rPr>
  </w:style>
  <w:style w:type="paragraph" w:styleId="af8">
    <w:name w:val="Body Text"/>
    <w:basedOn w:val="a"/>
    <w:link w:val="af7"/>
    <w:pPr>
      <w:widowControl w:val="0"/>
      <w:jc w:val="both"/>
    </w:pPr>
    <w:rPr>
      <w:rFonts w:ascii="宋体"/>
      <w:kern w:val="2"/>
    </w:rPr>
  </w:style>
  <w:style w:type="paragraph" w:customStyle="1" w:styleId="NormalIndent1">
    <w:name w:val="Normal Indent1"/>
    <w:basedOn w:val="a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customStyle="1" w:styleId="p0">
    <w:name w:val="p0"/>
    <w:basedOn w:val="a"/>
    <w:pPr>
      <w:jc w:val="both"/>
    </w:pPr>
    <w:rPr>
      <w:sz w:val="21"/>
      <w:szCs w:val="21"/>
    </w:rPr>
  </w:style>
  <w:style w:type="paragraph" w:customStyle="1" w:styleId="aa">
    <w:name w:val="二级条标题"/>
    <w:basedOn w:val="aff0"/>
    <w:next w:val="aff1"/>
    <w:link w:val="Char1"/>
    <w:pPr>
      <w:tabs>
        <w:tab w:val="left" w:pos="1440"/>
      </w:tabs>
      <w:ind w:left="864" w:hanging="864"/>
      <w:outlineLvl w:val="3"/>
    </w:pPr>
    <w:rPr>
      <w:rFonts w:ascii="黑体" w:eastAsia="黑体" w:hAnsi="黑体"/>
      <w:color w:val="FF0000"/>
      <w:kern w:val="2"/>
      <w:sz w:val="21"/>
      <w:szCs w:val="21"/>
    </w:rPr>
  </w:style>
  <w:style w:type="paragraph" w:customStyle="1" w:styleId="aff1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p15">
    <w:name w:val="p15"/>
    <w:basedOn w:val="a"/>
    <w:rPr>
      <w:sz w:val="21"/>
      <w:szCs w:val="21"/>
    </w:rPr>
  </w:style>
  <w:style w:type="paragraph" w:customStyle="1" w:styleId="12">
    <w:name w:val="正文1"/>
    <w:basedOn w:val="a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aff0">
    <w:name w:val="一级条标题"/>
    <w:next w:val="aff1"/>
    <w:pPr>
      <w:tabs>
        <w:tab w:val="left" w:pos="1080"/>
      </w:tabs>
      <w:ind w:left="431" w:hanging="431"/>
      <w:outlineLvl w:val="2"/>
    </w:pPr>
  </w:style>
  <w:style w:type="paragraph" w:customStyle="1" w:styleId="32">
    <w:name w:val="正文3"/>
    <w:basedOn w:val="a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4">
    <w:name w:val="样式 首行缩进:  2 字符"/>
    <w:basedOn w:val="a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5">
    <w:name w:val="样式2"/>
    <w:basedOn w:val="afe"/>
    <w:pPr>
      <w:pBdr>
        <w:top w:val="single" w:sz="6" w:space="1" w:color="auto"/>
      </w:pBdr>
      <w:spacing w:before="0"/>
      <w:jc w:val="center"/>
    </w:pPr>
  </w:style>
  <w:style w:type="paragraph" w:customStyle="1" w:styleId="aff2">
    <w:name w:val="三级条标题"/>
    <w:basedOn w:val="aa"/>
    <w:next w:val="aff1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3">
    <w:name w:val="样式1"/>
    <w:basedOn w:val="afe"/>
    <w:pPr>
      <w:pBdr>
        <w:top w:val="single" w:sz="6" w:space="1" w:color="auto"/>
      </w:pBdr>
      <w:spacing w:before="0"/>
    </w:pPr>
  </w:style>
  <w:style w:type="paragraph" w:customStyle="1" w:styleId="aff3">
    <w:name w:val="列表文字"/>
    <w:basedOn w:val="a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4">
    <w:name w:val="项目列表"/>
    <w:pPr>
      <w:tabs>
        <w:tab w:val="left" w:pos="1032"/>
      </w:tabs>
      <w:spacing w:before="156"/>
    </w:pPr>
    <w:rPr>
      <w:kern w:val="2"/>
      <w:sz w:val="24"/>
      <w:szCs w:val="24"/>
    </w:rPr>
  </w:style>
  <w:style w:type="paragraph" w:customStyle="1" w:styleId="26">
    <w:name w:val="正文2"/>
    <w:basedOn w:val="a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5">
    <w:name w:val="Normal (Web)"/>
    <w:basedOn w:val="a"/>
    <w:uiPriority w:val="99"/>
    <w:unhideWhenUsed/>
    <w:rsid w:val="00622B08"/>
    <w:pPr>
      <w:spacing w:before="100" w:beforeAutospacing="1" w:after="100" w:afterAutospacing="1"/>
    </w:pPr>
    <w:rPr>
      <w:rFonts w:eastAsia="等线"/>
    </w:rPr>
  </w:style>
  <w:style w:type="character" w:styleId="aff6">
    <w:name w:val="Strong"/>
    <w:uiPriority w:val="22"/>
    <w:qFormat/>
    <w:rsid w:val="00DF598C"/>
    <w:rPr>
      <w:b/>
      <w:bCs/>
    </w:rPr>
  </w:style>
  <w:style w:type="character" w:customStyle="1" w:styleId="number">
    <w:name w:val="number"/>
    <w:rsid w:val="00317485"/>
  </w:style>
  <w:style w:type="character" w:customStyle="1" w:styleId="apple-converted-space">
    <w:name w:val="apple-converted-space"/>
    <w:rsid w:val="004B3B65"/>
  </w:style>
  <w:style w:type="character" w:customStyle="1" w:styleId="pln">
    <w:name w:val="pln"/>
    <w:rsid w:val="004F5546"/>
  </w:style>
  <w:style w:type="character" w:customStyle="1" w:styleId="pun">
    <w:name w:val="pun"/>
    <w:rsid w:val="004F5546"/>
  </w:style>
  <w:style w:type="character" w:customStyle="1" w:styleId="lit">
    <w:name w:val="lit"/>
    <w:rsid w:val="004F5546"/>
  </w:style>
  <w:style w:type="table" w:styleId="aff7">
    <w:name w:val="Table Grid"/>
    <w:basedOn w:val="a2"/>
    <w:uiPriority w:val="99"/>
    <w:unhideWhenUsed/>
    <w:rsid w:val="003D1E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7009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1">
    <w:name w:val="HTML 预设格式 字符"/>
    <w:link w:val="HTML0"/>
    <w:uiPriority w:val="99"/>
    <w:rsid w:val="0070093D"/>
    <w:rPr>
      <w:rFonts w:ascii="宋体" w:hAnsi="宋体" w:cs="宋体"/>
      <w:sz w:val="24"/>
      <w:szCs w:val="24"/>
    </w:rPr>
  </w:style>
  <w:style w:type="character" w:styleId="HTML2">
    <w:name w:val="HTML Code"/>
    <w:uiPriority w:val="99"/>
    <w:semiHidden/>
    <w:unhideWhenUsed/>
    <w:rsid w:val="00DB0F40"/>
    <w:rPr>
      <w:rFonts w:ascii="宋体" w:eastAsia="宋体" w:hAnsi="宋体" w:cs="宋体"/>
      <w:sz w:val="24"/>
      <w:szCs w:val="24"/>
    </w:rPr>
  </w:style>
  <w:style w:type="table" w:styleId="14">
    <w:name w:val="Grid Table 1 Light"/>
    <w:basedOn w:val="a2"/>
    <w:uiPriority w:val="33"/>
    <w:qFormat/>
    <w:rsid w:val="00EB1B96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8">
    <w:name w:val="Placeholder Text"/>
    <w:basedOn w:val="a1"/>
    <w:uiPriority w:val="99"/>
    <w:unhideWhenUsed/>
    <w:rsid w:val="0032095B"/>
    <w:rPr>
      <w:color w:val="808080"/>
    </w:rPr>
  </w:style>
  <w:style w:type="paragraph" w:styleId="aff9">
    <w:name w:val="List Paragraph"/>
    <w:basedOn w:val="a"/>
    <w:uiPriority w:val="72"/>
    <w:qFormat/>
    <w:rsid w:val="00505E22"/>
    <w:pPr>
      <w:widowControl w:val="0"/>
      <w:ind w:firstLineChars="200" w:firstLine="420"/>
      <w:jc w:val="both"/>
    </w:pPr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3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418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9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70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81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5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60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659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6247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84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72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5224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tguigu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tguigu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RecommendSystem\&#38656;&#27714;&#35268;&#26684;&#35828;&#26126;&#20070;&#27169;&#29256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728F53A-5727-4A0F-AE55-1E6AEA837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需求规格说明书模版.dot</Template>
  <TotalTime>3621</TotalTime>
  <Pages>1</Pages>
  <Words>3058</Words>
  <Characters>17432</Characters>
  <Application>Microsoft Office Word</Application>
  <DocSecurity>0</DocSecurity>
  <PresentationFormat/>
  <Lines>145</Lines>
  <Paragraphs>40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系统名称</vt:lpstr>
    </vt:vector>
  </TitlesOfParts>
  <Company>HP</Company>
  <LinksUpToDate>false</LinksUpToDate>
  <CharactersWithSpaces>20450</CharactersWithSpaces>
  <SharedDoc>false</SharedDoc>
  <HLinks>
    <vt:vector size="306" baseType="variant">
      <vt:variant>
        <vt:i4>7864356</vt:i4>
      </vt:variant>
      <vt:variant>
        <vt:i4>270</vt:i4>
      </vt:variant>
      <vt:variant>
        <vt:i4>0</vt:i4>
      </vt:variant>
      <vt:variant>
        <vt:i4>5</vt:i4>
      </vt:variant>
      <vt:variant>
        <vt:lpwstr>http://localhost:4200/</vt:lpwstr>
      </vt:variant>
      <vt:variant>
        <vt:lpwstr/>
      </vt:variant>
      <vt:variant>
        <vt:i4>3473454</vt:i4>
      </vt:variant>
      <vt:variant>
        <vt:i4>267</vt:i4>
      </vt:variant>
      <vt:variant>
        <vt:i4>0</vt:i4>
      </vt:variant>
      <vt:variant>
        <vt:i4>5</vt:i4>
      </vt:variant>
      <vt:variant>
        <vt:lpwstr>https://angular.cn/guide/quickstart</vt:lpwstr>
      </vt:variant>
      <vt:variant>
        <vt:lpwstr/>
      </vt:variant>
      <vt:variant>
        <vt:i4>2097187</vt:i4>
      </vt:variant>
      <vt:variant>
        <vt:i4>261</vt:i4>
      </vt:variant>
      <vt:variant>
        <vt:i4>0</vt:i4>
      </vt:variant>
      <vt:variant>
        <vt:i4>5</vt:i4>
      </vt:variant>
      <vt:variant>
        <vt:lpwstr>https://nodejs.org/en/download/</vt:lpwstr>
      </vt:variant>
      <vt:variant>
        <vt:lpwstr/>
      </vt:variant>
      <vt:variant>
        <vt:i4>7864441</vt:i4>
      </vt:variant>
      <vt:variant>
        <vt:i4>258</vt:i4>
      </vt:variant>
      <vt:variant>
        <vt:i4>0</vt:i4>
      </vt:variant>
      <vt:variant>
        <vt:i4>5</vt:i4>
      </vt:variant>
      <vt:variant>
        <vt:lpwstr>http://ip:8080/</vt:lpwstr>
      </vt:variant>
      <vt:variant>
        <vt:lpwstr/>
      </vt:variant>
      <vt:variant>
        <vt:i4>7602273</vt:i4>
      </vt:variant>
      <vt:variant>
        <vt:i4>255</vt:i4>
      </vt:variant>
      <vt:variant>
        <vt:i4>0</vt:i4>
      </vt:variant>
      <vt:variant>
        <vt:i4>5</vt:i4>
      </vt:variant>
      <vt:variant>
        <vt:lpwstr>http://mirror.bit.edu.cn/apache/tomcat/tomcat-8/v8.5.23/bin/apache-tomcat-8.5.23.tar.gz</vt:lpwstr>
      </vt:variant>
      <vt:variant>
        <vt:lpwstr/>
      </vt:variant>
      <vt:variant>
        <vt:i4>7143545</vt:i4>
      </vt:variant>
      <vt:variant>
        <vt:i4>252</vt:i4>
      </vt:variant>
      <vt:variant>
        <vt:i4>0</vt:i4>
      </vt:variant>
      <vt:variant>
        <vt:i4>5</vt:i4>
      </vt:variant>
      <vt:variant>
        <vt:lpwstr>http://ip/</vt:lpwstr>
      </vt:variant>
      <vt:variant>
        <vt:lpwstr/>
      </vt:variant>
      <vt:variant>
        <vt:i4>7077904</vt:i4>
      </vt:variant>
      <vt:variant>
        <vt:i4>249</vt:i4>
      </vt:variant>
      <vt:variant>
        <vt:i4>0</vt:i4>
      </vt:variant>
      <vt:variant>
        <vt:i4>5</vt:i4>
      </vt:variant>
      <vt:variant>
        <vt:lpwstr>https://www.apache.org/dyn/closer.cgi?path=/kafka/0.10.2.1/kafka_2.12-0.10.2.1.tgz</vt:lpwstr>
      </vt:variant>
      <vt:variant>
        <vt:lpwstr/>
      </vt:variant>
      <vt:variant>
        <vt:i4>8323180</vt:i4>
      </vt:variant>
      <vt:variant>
        <vt:i4>246</vt:i4>
      </vt:variant>
      <vt:variant>
        <vt:i4>0</vt:i4>
      </vt:variant>
      <vt:variant>
        <vt:i4>5</vt:i4>
      </vt:variant>
      <vt:variant>
        <vt:lpwstr>http://www.apache.org/dyn/closer.lua/flume/1.8.0/apache-flume-1.8.0-bin.tar.gz</vt:lpwstr>
      </vt:variant>
      <vt:variant>
        <vt:lpwstr/>
      </vt:variant>
      <vt:variant>
        <vt:i4>3932221</vt:i4>
      </vt:variant>
      <vt:variant>
        <vt:i4>243</vt:i4>
      </vt:variant>
      <vt:variant>
        <vt:i4>0</vt:i4>
      </vt:variant>
      <vt:variant>
        <vt:i4>5</vt:i4>
      </vt:variant>
      <vt:variant>
        <vt:lpwstr>http://mirror.bit.edu.cn/apache/zookeeper/zookeeper-3.4.10/zookeeper-3.4.10.tar.gz</vt:lpwstr>
      </vt:variant>
      <vt:variant>
        <vt:lpwstr/>
      </vt:variant>
      <vt:variant>
        <vt:i4>7733289</vt:i4>
      </vt:variant>
      <vt:variant>
        <vt:i4>240</vt:i4>
      </vt:variant>
      <vt:variant>
        <vt:i4>0</vt:i4>
      </vt:variant>
      <vt:variant>
        <vt:i4>5</vt:i4>
      </vt:variant>
      <vt:variant>
        <vt:lpwstr>https://d3kbcqa49mib13.cloudfront.net/spark-2.1.1-bin-hadoop2.7.tgz</vt:lpwstr>
      </vt:variant>
      <vt:variant>
        <vt:lpwstr/>
      </vt:variant>
      <vt:variant>
        <vt:i4>7929977</vt:i4>
      </vt:variant>
      <vt:variant>
        <vt:i4>237</vt:i4>
      </vt:variant>
      <vt:variant>
        <vt:i4>0</vt:i4>
      </vt:variant>
      <vt:variant>
        <vt:i4>5</vt:i4>
      </vt:variant>
      <vt:variant>
        <vt:lpwstr>http://ip:8081/</vt:lpwstr>
      </vt:variant>
      <vt:variant>
        <vt:lpwstr/>
      </vt:variant>
      <vt:variant>
        <vt:i4>8126567</vt:i4>
      </vt:variant>
      <vt:variant>
        <vt:i4>234</vt:i4>
      </vt:variant>
      <vt:variant>
        <vt:i4>0</vt:i4>
      </vt:variant>
      <vt:variant>
        <vt:i4>5</vt:i4>
      </vt:variant>
      <vt:variant>
        <vt:lpwstr>https://github.com/azkaban/azkaban</vt:lpwstr>
      </vt:variant>
      <vt:variant>
        <vt:lpwstr/>
      </vt:variant>
      <vt:variant>
        <vt:i4>7274528</vt:i4>
      </vt:variant>
      <vt:variant>
        <vt:i4>231</vt:i4>
      </vt:variant>
      <vt:variant>
        <vt:i4>0</vt:i4>
      </vt:variant>
      <vt:variant>
        <vt:i4>5</vt:i4>
      </vt:variant>
      <vt:variant>
        <vt:lpwstr>https://github.com/azkaban/azkaban.git</vt:lpwstr>
      </vt:variant>
      <vt:variant>
        <vt:lpwstr/>
      </vt:variant>
      <vt:variant>
        <vt:i4>3866682</vt:i4>
      </vt:variant>
      <vt:variant>
        <vt:i4>228</vt:i4>
      </vt:variant>
      <vt:variant>
        <vt:i4>0</vt:i4>
      </vt:variant>
      <vt:variant>
        <vt:i4>5</vt:i4>
      </vt:variant>
      <vt:variant>
        <vt:lpwstr>https://artifacts.elastic.co/downloads/elasticsearch/elasticsearch-5.6.2.tar.gz</vt:lpwstr>
      </vt:variant>
      <vt:variant>
        <vt:lpwstr/>
      </vt:variant>
      <vt:variant>
        <vt:i4>5832722</vt:i4>
      </vt:variant>
      <vt:variant>
        <vt:i4>225</vt:i4>
      </vt:variant>
      <vt:variant>
        <vt:i4>0</vt:i4>
      </vt:variant>
      <vt:variant>
        <vt:i4>5</vt:i4>
      </vt:variant>
      <vt:variant>
        <vt:lpwstr>http://download.redis.io/releases/redis-4.0.2.tar.gz</vt:lpwstr>
      </vt:variant>
      <vt:variant>
        <vt:lpwstr/>
      </vt:variant>
      <vt:variant>
        <vt:i4>3735637</vt:i4>
      </vt:variant>
      <vt:variant>
        <vt:i4>222</vt:i4>
      </vt:variant>
      <vt:variant>
        <vt:i4>0</vt:i4>
      </vt:variant>
      <vt:variant>
        <vt:i4>5</vt:i4>
      </vt:variant>
      <vt:variant>
        <vt:lpwstr>https://fastdl.mongodb.org/linux/mongodb-linux-x86_64-rhel62-3.4.3.tgz</vt:lpwstr>
      </vt:variant>
      <vt:variant>
        <vt:lpwstr/>
      </vt:variant>
      <vt:variant>
        <vt:i4>8126480</vt:i4>
      </vt:variant>
      <vt:variant>
        <vt:i4>207</vt:i4>
      </vt:variant>
      <vt:variant>
        <vt:i4>0</vt:i4>
      </vt:variant>
      <vt:variant>
        <vt:i4>5</vt:i4>
      </vt:variant>
      <vt:variant>
        <vt:lpwstr>https://argcv.com/articles/1036.c</vt:lpwstr>
      </vt:variant>
      <vt:variant>
        <vt:lpwstr>ref_2</vt:lpwstr>
      </vt:variant>
      <vt:variant>
        <vt:i4>1245237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_Toc5602</vt:lpwstr>
      </vt:variant>
      <vt:variant>
        <vt:i4>1310778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_Toc30934</vt:lpwstr>
      </vt:variant>
      <vt:variant>
        <vt:i4>1114169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_Toc11875</vt:lpwstr>
      </vt:variant>
      <vt:variant>
        <vt:i4>1310774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_Toc2241</vt:lpwstr>
      </vt:variant>
      <vt:variant>
        <vt:i4>1572913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_Toc26392</vt:lpwstr>
      </vt:variant>
      <vt:variant>
        <vt:i4>1507376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_Toc7979</vt:lpwstr>
      </vt:variant>
      <vt:variant>
        <vt:i4>1048629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_Toc32656</vt:lpwstr>
      </vt:variant>
      <vt:variant>
        <vt:i4>1507381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_Toc17470</vt:lpwstr>
      </vt:variant>
      <vt:variant>
        <vt:i4>1179699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_Toc17223</vt:lpwstr>
      </vt:variant>
      <vt:variant>
        <vt:i4>1769522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_Toc6448</vt:lpwstr>
      </vt:variant>
      <vt:variant>
        <vt:i4>1048626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_Toc7552</vt:lpwstr>
      </vt:variant>
      <vt:variant>
        <vt:i4>1900602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_Toc8228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_Toc26394</vt:lpwstr>
      </vt:variant>
      <vt:variant>
        <vt:i4>1572915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_Toc18278</vt:lpwstr>
      </vt:variant>
      <vt:variant>
        <vt:i4>1966128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_Toc3930</vt:lpwstr>
      </vt:variant>
      <vt:variant>
        <vt:i4>1376309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_Toc30626</vt:lpwstr>
      </vt:variant>
      <vt:variant>
        <vt:i4>1179701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_Toc32679</vt:lpwstr>
      </vt:variant>
      <vt:variant>
        <vt:i4>1310776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_Toc9516</vt:lpwstr>
      </vt:variant>
      <vt:variant>
        <vt:i4>1835056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_Toc12195</vt:lpwstr>
      </vt:variant>
      <vt:variant>
        <vt:i4>1310776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_Toc12913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_Toc6698</vt:lpwstr>
      </vt:variant>
      <vt:variant>
        <vt:i4>1245235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_Toc24104</vt:lpwstr>
      </vt:variant>
      <vt:variant>
        <vt:i4>1441851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_Toc29982</vt:lpwstr>
      </vt:variant>
      <vt:variant>
        <vt:i4>1310771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_Toc4576</vt:lpwstr>
      </vt:variant>
      <vt:variant>
        <vt:i4>1048633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_Toc1285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_Toc15861</vt:lpwstr>
      </vt:variant>
      <vt:variant>
        <vt:i4>2031670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_Toc29416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_Toc5663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_Toc32246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_Toc1549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_Toc3026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_Toc10190</vt:lpwstr>
      </vt:variant>
      <vt:variant>
        <vt:i4>1769529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_Toc18841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系统名称</dc:title>
  <dc:subject/>
  <dc:creator>武玉飞</dc:creator>
  <cp:keywords/>
  <cp:lastModifiedBy>刘昭</cp:lastModifiedBy>
  <cp:revision>73</cp:revision>
  <dcterms:created xsi:type="dcterms:W3CDTF">2017-10-10T09:19:00Z</dcterms:created>
  <dcterms:modified xsi:type="dcterms:W3CDTF">2017-11-16T07:46:00Z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2052-9.1.0.4798</vt:lpwstr>
  </property>
</Properties>
</file>